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C4186B" w:rsidRDefault="00C4186B" w:rsidP="00837F1C">
      <w:pPr>
        <w:pStyle w:val="Heading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14:paraId="59CCB11A" w14:textId="78A3B7D0" w:rsidR="00BA2C6B" w:rsidRPr="005A762A" w:rsidRDefault="005A762A" w:rsidP="005A762A">
      <w:pPr>
        <w:pStyle w:val="Heading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 xml:space="preserve">CHECKPOINT </w:t>
      </w:r>
      <w:r w:rsidR="001F373B">
        <w:rPr>
          <w:rFonts w:ascii="Arial" w:eastAsia="DejaVu Sans Condensed" w:hAnsi="Arial"/>
          <w:color w:val="auto"/>
          <w:sz w:val="24"/>
          <w:lang w:val="en-GB"/>
        </w:rPr>
        <w:t>IV</w:t>
      </w:r>
      <w:r w:rsidRPr="005A762A">
        <w:rPr>
          <w:rFonts w:ascii="Arial" w:eastAsia="DejaVu Sans Condensed" w:hAnsi="Arial"/>
          <w:color w:val="auto"/>
          <w:sz w:val="24"/>
          <w:lang w:val="en-GB"/>
        </w:rPr>
        <w:t xml:space="preserve">: </w:t>
      </w:r>
      <w:r w:rsidR="001F373B">
        <w:rPr>
          <w:rFonts w:ascii="Arial" w:eastAsia="DejaVu Sans Condensed" w:hAnsi="Arial"/>
          <w:color w:val="auto"/>
          <w:sz w:val="24"/>
          <w:lang w:val="en-GB"/>
        </w:rPr>
        <w:t>First Prototype</w:t>
      </w:r>
    </w:p>
    <w:p w14:paraId="53B42A2E" w14:textId="77777777" w:rsidR="000041E9" w:rsidRPr="000041E9" w:rsidRDefault="000041E9" w:rsidP="000041E9">
      <w:pPr>
        <w:keepNext/>
        <w:widowControl w:val="0"/>
        <w:suppressAutoHyphens/>
        <w:spacing w:before="240" w:after="120"/>
        <w:jc w:val="center"/>
        <w:outlineLvl w:val="3"/>
        <w:rPr>
          <w:rFonts w:ascii="Calibri" w:eastAsia="DejaVu Sans Condensed" w:hAnsi="Calibri"/>
          <w:lang w:val="en-US"/>
        </w:rPr>
      </w:pPr>
      <w:r w:rsidRPr="000041E9">
        <w:rPr>
          <w:rFonts w:ascii="Calibri" w:eastAsia="DejaVu Sans Condensed" w:hAnsi="Calibri"/>
          <w:lang w:val="en-US"/>
        </w:rPr>
        <w:t>G21 - A</w:t>
      </w:r>
    </w:p>
    <w:p w14:paraId="2594BFDF" w14:textId="711C56ED" w:rsidR="00BA2C6B" w:rsidRPr="000041E9" w:rsidRDefault="00C4186B" w:rsidP="00BA2C6B">
      <w:pPr>
        <w:keepNext/>
        <w:widowControl w:val="0"/>
        <w:suppressAutoHyphens/>
        <w:spacing w:before="240" w:after="120"/>
        <w:outlineLvl w:val="3"/>
        <w:rPr>
          <w:rFonts w:ascii="Calibri" w:eastAsia="DejaVu Sans Condensed" w:hAnsi="Calibri" w:cs="DejaVu Sans Condensed"/>
          <w:b/>
          <w:bCs/>
          <w:sz w:val="28"/>
          <w:szCs w:val="26"/>
          <w:lang w:val="en-GB"/>
        </w:rPr>
      </w:pPr>
      <w:r w:rsidRPr="000041E9">
        <w:rPr>
          <w:rFonts w:ascii="Calibri" w:eastAsia="DejaVu Sans Condensed" w:hAnsi="Calibri" w:cs="DejaVu Sans Condensed"/>
          <w:b/>
          <w:bCs/>
          <w:sz w:val="28"/>
          <w:szCs w:val="26"/>
          <w:lang w:val="en-GB"/>
        </w:rPr>
        <w:t xml:space="preserve">1. </w:t>
      </w:r>
      <w:r w:rsidR="001F373B" w:rsidRPr="000041E9">
        <w:rPr>
          <w:rFonts w:ascii="Calibri" w:eastAsia="DejaVu Sans Condensed" w:hAnsi="Calibri" w:cs="DejaVu Sans Condensed"/>
          <w:b/>
          <w:bCs/>
          <w:sz w:val="28"/>
          <w:szCs w:val="26"/>
          <w:lang w:val="en-GB"/>
        </w:rPr>
        <w:t>Layout</w:t>
      </w:r>
    </w:p>
    <w:p w14:paraId="69EA1CB2" w14:textId="77777777" w:rsidR="000041E9" w:rsidRPr="000041E9" w:rsidRDefault="000041E9" w:rsidP="000041E9">
      <w:pPr>
        <w:spacing w:after="120"/>
        <w:rPr>
          <w:lang w:val="en-US"/>
        </w:rPr>
      </w:pPr>
      <w:r w:rsidRPr="000041E9">
        <w:rPr>
          <w:rFonts w:ascii="Calibri" w:hAnsi="Calibri" w:cs="Calibri"/>
          <w:color w:val="000000"/>
          <w:lang w:val="en-US"/>
        </w:rPr>
        <w:t>The layout of our interface is divided into four views that are interconnected. Each of them shows information within a theme essential for an Erasmus stay. Each of the views changes when a country is selected and shows more information.</w:t>
      </w:r>
    </w:p>
    <w:p w14:paraId="7DE1E4A8" w14:textId="3D5913C0" w:rsidR="000041E9" w:rsidRDefault="000041E9" w:rsidP="000041E9">
      <w:pPr>
        <w:spacing w:after="120"/>
        <w:rPr>
          <w:rFonts w:ascii="Calibri" w:hAnsi="Calibri" w:cs="Calibri"/>
          <w:color w:val="000000"/>
          <w:lang w:val="en-US"/>
        </w:rPr>
      </w:pPr>
      <w:r w:rsidRPr="000041E9">
        <w:rPr>
          <w:rFonts w:ascii="Calibri" w:hAnsi="Calibri" w:cs="Calibri"/>
          <w:color w:val="000000"/>
          <w:lang w:val="en-US"/>
        </w:rPr>
        <w:t xml:space="preserve">Each idiom is not given the same amount of space. The map (choropleth map and arrows) and the </w:t>
      </w:r>
      <w:proofErr w:type="spellStart"/>
      <w:r w:rsidRPr="000041E9">
        <w:rPr>
          <w:rFonts w:ascii="Calibri" w:hAnsi="Calibri" w:cs="Calibri"/>
          <w:color w:val="000000"/>
          <w:lang w:val="en-US"/>
        </w:rPr>
        <w:t>sankey</w:t>
      </w:r>
      <w:proofErr w:type="spellEnd"/>
      <w:r w:rsidRPr="000041E9">
        <w:rPr>
          <w:rFonts w:ascii="Calibri" w:hAnsi="Calibri" w:cs="Calibri"/>
          <w:color w:val="000000"/>
          <w:lang w:val="en-US"/>
        </w:rPr>
        <w:t xml:space="preserve"> diagram, showing the degree flow, has a bigger part of the screen than the </w:t>
      </w:r>
      <w:proofErr w:type="spellStart"/>
      <w:r w:rsidR="0073385C">
        <w:rPr>
          <w:rFonts w:ascii="Calibri" w:hAnsi="Calibri" w:cs="Calibri"/>
          <w:color w:val="000000"/>
          <w:lang w:val="en-US"/>
        </w:rPr>
        <w:t>barchart</w:t>
      </w:r>
      <w:proofErr w:type="spellEnd"/>
      <w:r w:rsidR="0073385C">
        <w:rPr>
          <w:rFonts w:ascii="Calibri" w:hAnsi="Calibri" w:cs="Calibri"/>
          <w:color w:val="000000"/>
          <w:lang w:val="en-US"/>
        </w:rPr>
        <w:t xml:space="preserve"> and the boxplot</w:t>
      </w:r>
      <w:r w:rsidRPr="000041E9">
        <w:rPr>
          <w:rFonts w:ascii="Calibri" w:hAnsi="Calibri" w:cs="Calibri"/>
          <w:color w:val="000000"/>
          <w:lang w:val="en-US"/>
        </w:rPr>
        <w:t xml:space="preserve">. </w:t>
      </w:r>
      <w:r w:rsidR="0073385C">
        <w:rPr>
          <w:rFonts w:ascii="Calibri" w:hAnsi="Calibri" w:cs="Calibri"/>
          <w:color w:val="000000"/>
          <w:lang w:val="en-US"/>
        </w:rPr>
        <w:t>T</w:t>
      </w:r>
      <w:r>
        <w:rPr>
          <w:rFonts w:ascii="Calibri" w:hAnsi="Calibri" w:cs="Calibri"/>
          <w:color w:val="000000"/>
          <w:lang w:val="en-US"/>
        </w:rPr>
        <w:t xml:space="preserve">he </w:t>
      </w:r>
      <w:r w:rsidR="0073385C">
        <w:rPr>
          <w:rFonts w:ascii="Calibri" w:hAnsi="Calibri" w:cs="Calibri"/>
          <w:color w:val="000000"/>
          <w:lang w:val="en-US"/>
        </w:rPr>
        <w:t xml:space="preserve">map is given more space since it shows two different charts and is a central piece of the visualization. </w:t>
      </w:r>
      <w:r w:rsidR="0073385C">
        <w:rPr>
          <w:rFonts w:ascii="Calibri" w:hAnsi="Calibri" w:cs="Calibri"/>
          <w:color w:val="000000"/>
          <w:lang w:val="en-US"/>
        </w:rPr>
        <w:t xml:space="preserve">The </w:t>
      </w:r>
      <w:proofErr w:type="spellStart"/>
      <w:r w:rsidR="0073385C">
        <w:rPr>
          <w:rFonts w:ascii="Calibri" w:hAnsi="Calibri" w:cs="Calibri"/>
          <w:color w:val="000000"/>
          <w:lang w:val="en-US"/>
        </w:rPr>
        <w:t>s</w:t>
      </w:r>
      <w:r w:rsidR="0073385C" w:rsidRPr="000041E9">
        <w:rPr>
          <w:rFonts w:ascii="Calibri" w:hAnsi="Calibri" w:cs="Calibri"/>
          <w:color w:val="000000"/>
          <w:lang w:val="en-US"/>
        </w:rPr>
        <w:t>ankey</w:t>
      </w:r>
      <w:proofErr w:type="spellEnd"/>
      <w:r w:rsidR="0073385C" w:rsidRPr="000041E9">
        <w:rPr>
          <w:rFonts w:ascii="Calibri" w:hAnsi="Calibri" w:cs="Calibri"/>
          <w:color w:val="000000"/>
          <w:lang w:val="en-US"/>
        </w:rPr>
        <w:t xml:space="preserve"> diagram is </w:t>
      </w:r>
      <w:r w:rsidR="0073385C">
        <w:rPr>
          <w:rFonts w:ascii="Calibri" w:hAnsi="Calibri" w:cs="Calibri"/>
          <w:color w:val="000000"/>
          <w:lang w:val="en-US"/>
        </w:rPr>
        <w:t>even slightly</w:t>
      </w:r>
      <w:r w:rsidR="0073385C" w:rsidRPr="000041E9">
        <w:rPr>
          <w:rFonts w:ascii="Calibri" w:hAnsi="Calibri" w:cs="Calibri"/>
          <w:color w:val="000000"/>
          <w:lang w:val="en-US"/>
        </w:rPr>
        <w:t xml:space="preserve"> wider than the map. </w:t>
      </w:r>
      <w:r w:rsidR="0073385C">
        <w:rPr>
          <w:rFonts w:ascii="Calibri" w:hAnsi="Calibri" w:cs="Calibri"/>
          <w:color w:val="000000"/>
          <w:lang w:val="en-US"/>
        </w:rPr>
        <w:t xml:space="preserve">This is because the map of Europe is not </w:t>
      </w:r>
      <w:r w:rsidR="0073385C">
        <w:rPr>
          <w:rFonts w:ascii="Calibri" w:hAnsi="Calibri" w:cs="Calibri"/>
          <w:color w:val="000000"/>
          <w:lang w:val="en-US"/>
        </w:rPr>
        <w:t>wide,</w:t>
      </w:r>
      <w:r w:rsidR="0073385C">
        <w:rPr>
          <w:rFonts w:ascii="Calibri" w:hAnsi="Calibri" w:cs="Calibri"/>
          <w:color w:val="000000"/>
          <w:lang w:val="en-US"/>
        </w:rPr>
        <w:t xml:space="preserve"> and the Sankey diagram </w:t>
      </w:r>
      <w:r w:rsidR="00DC1F9B">
        <w:rPr>
          <w:rFonts w:ascii="Calibri" w:hAnsi="Calibri" w:cs="Calibri"/>
          <w:color w:val="000000"/>
          <w:lang w:val="en-US"/>
        </w:rPr>
        <w:t>got</w:t>
      </w:r>
      <w:r w:rsidR="0073385C">
        <w:rPr>
          <w:rFonts w:ascii="Calibri" w:hAnsi="Calibri" w:cs="Calibri"/>
          <w:color w:val="000000"/>
          <w:lang w:val="en-US"/>
        </w:rPr>
        <w:t xml:space="preserve"> more readable </w:t>
      </w:r>
      <w:r w:rsidR="00DC1F9B">
        <w:rPr>
          <w:rFonts w:ascii="Calibri" w:hAnsi="Calibri" w:cs="Calibri"/>
          <w:color w:val="000000"/>
          <w:lang w:val="en-US"/>
        </w:rPr>
        <w:t>with more width</w:t>
      </w:r>
      <w:r w:rsidR="0073385C">
        <w:rPr>
          <w:rFonts w:ascii="Calibri" w:hAnsi="Calibri" w:cs="Calibri"/>
          <w:color w:val="000000"/>
          <w:lang w:val="en-US"/>
        </w:rPr>
        <w:t xml:space="preserve">. In </w:t>
      </w:r>
      <w:bookmarkStart w:id="0" w:name="_GoBack"/>
      <w:bookmarkEnd w:id="0"/>
      <w:r w:rsidR="001D50AC">
        <w:rPr>
          <w:rFonts w:ascii="Calibri" w:hAnsi="Calibri" w:cs="Calibri"/>
          <w:color w:val="000000"/>
          <w:lang w:val="en-US"/>
        </w:rPr>
        <w:t>addition,</w:t>
      </w:r>
      <w:r w:rsidR="0073385C">
        <w:rPr>
          <w:rFonts w:ascii="Calibri" w:hAnsi="Calibri" w:cs="Calibri"/>
          <w:color w:val="000000"/>
          <w:lang w:val="en-US"/>
        </w:rPr>
        <w:t xml:space="preserve"> the map and the </w:t>
      </w:r>
      <w:proofErr w:type="spellStart"/>
      <w:r>
        <w:rPr>
          <w:rFonts w:ascii="Calibri" w:hAnsi="Calibri" w:cs="Calibri"/>
          <w:color w:val="000000"/>
          <w:lang w:val="en-US"/>
        </w:rPr>
        <w:t>sankey</w:t>
      </w:r>
      <w:proofErr w:type="spellEnd"/>
      <w:r>
        <w:rPr>
          <w:rFonts w:ascii="Calibri" w:hAnsi="Calibri" w:cs="Calibri"/>
          <w:color w:val="000000"/>
          <w:lang w:val="en-US"/>
        </w:rPr>
        <w:t xml:space="preserve"> diagram has </w:t>
      </w:r>
      <w:r w:rsidR="0073385C">
        <w:rPr>
          <w:rFonts w:ascii="Calibri" w:hAnsi="Calibri" w:cs="Calibri"/>
          <w:color w:val="000000"/>
          <w:lang w:val="en-US"/>
        </w:rPr>
        <w:t xml:space="preserve">smaller details which comes out more clearly if it is bigger, while the </w:t>
      </w:r>
      <w:proofErr w:type="spellStart"/>
      <w:r w:rsidR="0073385C">
        <w:rPr>
          <w:rFonts w:ascii="Calibri" w:hAnsi="Calibri" w:cs="Calibri"/>
          <w:color w:val="000000"/>
          <w:lang w:val="en-US"/>
        </w:rPr>
        <w:t>barchart</w:t>
      </w:r>
      <w:proofErr w:type="spellEnd"/>
      <w:r w:rsidR="0073385C">
        <w:rPr>
          <w:rFonts w:ascii="Calibri" w:hAnsi="Calibri" w:cs="Calibri"/>
          <w:color w:val="000000"/>
          <w:lang w:val="en-US"/>
        </w:rPr>
        <w:t xml:space="preserve"> and boxplot manage to convey the same information with less space.</w:t>
      </w:r>
    </w:p>
    <w:p w14:paraId="58F93C10" w14:textId="77777777" w:rsidR="000041E9" w:rsidRPr="000041E9" w:rsidRDefault="000041E9" w:rsidP="000041E9">
      <w:pPr>
        <w:spacing w:after="120"/>
        <w:rPr>
          <w:lang w:val="en-US"/>
        </w:rPr>
      </w:pPr>
    </w:p>
    <w:p w14:paraId="3B0965BB" w14:textId="3ACC85E8" w:rsidR="00F32780" w:rsidRPr="000041E9" w:rsidRDefault="000041E9" w:rsidP="000041E9">
      <w:pPr>
        <w:spacing w:after="120"/>
        <w:jc w:val="center"/>
      </w:pPr>
      <w:r w:rsidRPr="000041E9">
        <w:rPr>
          <w:rFonts w:ascii="Calibri" w:hAnsi="Calibri" w:cs="Calibri"/>
          <w:color w:val="000000"/>
          <w:sz w:val="22"/>
          <w:szCs w:val="22"/>
          <w:bdr w:val="none" w:sz="0" w:space="0" w:color="auto" w:frame="1"/>
        </w:rPr>
        <w:fldChar w:fldCharType="begin"/>
      </w:r>
      <w:r w:rsidRPr="000041E9">
        <w:rPr>
          <w:rFonts w:ascii="Calibri" w:hAnsi="Calibri" w:cs="Calibri"/>
          <w:color w:val="000000"/>
          <w:sz w:val="22"/>
          <w:szCs w:val="22"/>
          <w:bdr w:val="none" w:sz="0" w:space="0" w:color="auto" w:frame="1"/>
        </w:rPr>
        <w:instrText xml:space="preserve"> INCLUDEPICTURE "https://lh3.googleusercontent.com/PhFRW-3gT3bhBBQbSPtJC8iUJYMPLtgi6H5YDLF5JGLSCNCWEI7nKR0W-vGHv7hXgHKzDrCPYxTXUXym5CGIeJadgOJURKG1T2aYXTEYPfvJp7dfHa9salRy3yv0_bXGgh4gyT7z" \* MERGEFORMATINET </w:instrText>
      </w:r>
      <w:r w:rsidRPr="000041E9">
        <w:rPr>
          <w:rFonts w:ascii="Calibri" w:hAnsi="Calibri" w:cs="Calibri"/>
          <w:color w:val="000000"/>
          <w:sz w:val="22"/>
          <w:szCs w:val="22"/>
          <w:bdr w:val="none" w:sz="0" w:space="0" w:color="auto" w:frame="1"/>
        </w:rPr>
        <w:fldChar w:fldCharType="separate"/>
      </w:r>
      <w:r w:rsidRPr="000041E9">
        <w:rPr>
          <w:rFonts w:ascii="Calibri" w:hAnsi="Calibri" w:cs="Calibri"/>
          <w:noProof/>
          <w:color w:val="000000"/>
          <w:sz w:val="22"/>
          <w:szCs w:val="22"/>
          <w:bdr w:val="none" w:sz="0" w:space="0" w:color="auto" w:frame="1"/>
        </w:rPr>
        <w:drawing>
          <wp:inline distT="0" distB="0" distL="0" distR="0" wp14:anchorId="3FACF970" wp14:editId="6354E4C3">
            <wp:extent cx="6062133" cy="3564717"/>
            <wp:effectExtent l="0" t="0" r="0" b="444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66924" cy="3567534"/>
                    </a:xfrm>
                    <a:prstGeom prst="rect">
                      <a:avLst/>
                    </a:prstGeom>
                    <a:noFill/>
                    <a:ln>
                      <a:noFill/>
                    </a:ln>
                  </pic:spPr>
                </pic:pic>
              </a:graphicData>
            </a:graphic>
          </wp:inline>
        </w:drawing>
      </w:r>
      <w:r w:rsidRPr="000041E9">
        <w:rPr>
          <w:rFonts w:ascii="Calibri" w:hAnsi="Calibri" w:cs="Calibri"/>
          <w:color w:val="000000"/>
          <w:sz w:val="22"/>
          <w:szCs w:val="22"/>
          <w:bdr w:val="none" w:sz="0" w:space="0" w:color="auto" w:frame="1"/>
        </w:rPr>
        <w:fldChar w:fldCharType="end"/>
      </w:r>
    </w:p>
    <w:p w14:paraId="7EB4A2C5" w14:textId="77777777" w:rsidR="000041E9" w:rsidRDefault="000041E9">
      <w:pPr>
        <w:rPr>
          <w:rFonts w:ascii="Calibri" w:eastAsia="DejaVu Sans Condensed" w:hAnsi="Calibri" w:cs="DejaVu Sans Condensed"/>
          <w:b/>
          <w:bCs/>
          <w:sz w:val="28"/>
          <w:szCs w:val="26"/>
          <w:lang w:val="en-GB"/>
        </w:rPr>
      </w:pPr>
      <w:r>
        <w:rPr>
          <w:rFonts w:ascii="Calibri" w:eastAsia="DejaVu Sans Condensed" w:hAnsi="Calibri" w:cs="DejaVu Sans Condensed"/>
          <w:b/>
          <w:bCs/>
          <w:sz w:val="28"/>
          <w:szCs w:val="26"/>
          <w:lang w:val="en-GB"/>
        </w:rPr>
        <w:br w:type="page"/>
      </w:r>
    </w:p>
    <w:p w14:paraId="08A5BB80" w14:textId="4AD8EACD" w:rsidR="00C4186B" w:rsidRPr="000041E9" w:rsidRDefault="00C4186B" w:rsidP="00C4186B">
      <w:pPr>
        <w:keepNext/>
        <w:widowControl w:val="0"/>
        <w:suppressAutoHyphens/>
        <w:spacing w:before="240" w:after="120"/>
        <w:outlineLvl w:val="3"/>
        <w:rPr>
          <w:rFonts w:ascii="Calibri" w:eastAsia="DejaVu Sans Condensed" w:hAnsi="Calibri" w:cs="DejaVu Sans Condensed"/>
          <w:b/>
          <w:bCs/>
          <w:sz w:val="28"/>
          <w:szCs w:val="26"/>
          <w:lang w:val="en-GB"/>
        </w:rPr>
      </w:pPr>
      <w:r w:rsidRPr="000041E9">
        <w:rPr>
          <w:rFonts w:ascii="Calibri" w:eastAsia="DejaVu Sans Condensed" w:hAnsi="Calibri" w:cs="DejaVu Sans Condensed"/>
          <w:b/>
          <w:bCs/>
          <w:sz w:val="28"/>
          <w:szCs w:val="26"/>
          <w:lang w:val="en-GB"/>
        </w:rPr>
        <w:lastRenderedPageBreak/>
        <w:t xml:space="preserve">2. </w:t>
      </w:r>
      <w:r w:rsidR="001F373B" w:rsidRPr="000041E9">
        <w:rPr>
          <w:rFonts w:ascii="Calibri" w:eastAsia="DejaVu Sans Condensed" w:hAnsi="Calibri" w:cs="DejaVu Sans Condensed"/>
          <w:b/>
          <w:bCs/>
          <w:sz w:val="28"/>
          <w:szCs w:val="26"/>
          <w:lang w:val="en-GB"/>
        </w:rPr>
        <w:t>Implemented Idioms</w:t>
      </w:r>
    </w:p>
    <w:p w14:paraId="2C4D4B5A" w14:textId="77777777" w:rsidR="000041E9" w:rsidRPr="000041E9" w:rsidRDefault="000041E9" w:rsidP="000041E9">
      <w:pPr>
        <w:pStyle w:val="Heading3"/>
        <w:spacing w:before="320" w:after="120"/>
        <w:jc w:val="both"/>
        <w:rPr>
          <w:rFonts w:cstheme="majorHAnsi"/>
        </w:rPr>
      </w:pPr>
      <w:r w:rsidRPr="000041E9">
        <w:rPr>
          <w:rFonts w:cstheme="majorHAnsi"/>
          <w:b/>
          <w:bCs/>
          <w:color w:val="073763"/>
        </w:rPr>
        <w:t>Map</w:t>
      </w:r>
    </w:p>
    <w:p w14:paraId="2C5090E4" w14:textId="26D285EF" w:rsidR="000041E9" w:rsidRPr="000041E9" w:rsidRDefault="000041E9" w:rsidP="000041E9">
      <w:pPr>
        <w:pStyle w:val="NormalWeb"/>
        <w:numPr>
          <w:ilvl w:val="0"/>
          <w:numId w:val="10"/>
        </w:numPr>
        <w:spacing w:before="0" w:beforeAutospacing="0" w:after="0" w:afterAutospacing="0"/>
        <w:jc w:val="both"/>
        <w:textAlignment w:val="baseline"/>
        <w:rPr>
          <w:rFonts w:ascii="Calibri" w:hAnsi="Calibri" w:cs="Calibri"/>
          <w:color w:val="000000"/>
        </w:rPr>
      </w:pPr>
      <w:r w:rsidRPr="000041E9">
        <w:rPr>
          <w:rFonts w:ascii="Calibri" w:hAnsi="Calibri" w:cs="Calibri"/>
          <w:color w:val="000000"/>
          <w:lang w:val="en-US"/>
        </w:rPr>
        <w:t xml:space="preserve">The country idiom works in two modes. When </w:t>
      </w:r>
      <w:r w:rsidRPr="000041E9">
        <w:rPr>
          <w:rFonts w:ascii="Calibri" w:hAnsi="Calibri" w:cs="Calibri"/>
          <w:b/>
          <w:bCs/>
          <w:color w:val="000000"/>
          <w:lang w:val="en-US"/>
        </w:rPr>
        <w:t>no country is selected</w:t>
      </w:r>
      <w:r w:rsidRPr="000041E9">
        <w:rPr>
          <w:rFonts w:ascii="Calibri" w:hAnsi="Calibri" w:cs="Calibri"/>
          <w:color w:val="000000"/>
          <w:lang w:val="en-US"/>
        </w:rPr>
        <w:t xml:space="preserve">, the map shows the ratio of the number of incoming students per one outgoing. This is visualized through a </w:t>
      </w:r>
      <w:proofErr w:type="spellStart"/>
      <w:r w:rsidRPr="000041E9">
        <w:rPr>
          <w:rFonts w:ascii="Calibri" w:hAnsi="Calibri" w:cs="Calibri"/>
          <w:color w:val="000000"/>
          <w:lang w:val="en-US"/>
        </w:rPr>
        <w:t>colour</w:t>
      </w:r>
      <w:proofErr w:type="spellEnd"/>
      <w:r w:rsidRPr="000041E9">
        <w:rPr>
          <w:rFonts w:ascii="Calibri" w:hAnsi="Calibri" w:cs="Calibri"/>
          <w:color w:val="000000"/>
          <w:lang w:val="en-US"/>
        </w:rPr>
        <w:t xml:space="preserve"> gradient which is also explained in the legend. </w:t>
      </w:r>
    </w:p>
    <w:p w14:paraId="29D34276" w14:textId="26D285EF" w:rsidR="000041E9" w:rsidRPr="000041E9" w:rsidRDefault="000041E9" w:rsidP="000041E9">
      <w:pPr>
        <w:pStyle w:val="NormalWeb"/>
        <w:numPr>
          <w:ilvl w:val="0"/>
          <w:numId w:val="10"/>
        </w:numPr>
        <w:spacing w:before="0" w:beforeAutospacing="0" w:after="0" w:afterAutospacing="0"/>
        <w:jc w:val="both"/>
        <w:textAlignment w:val="baseline"/>
        <w:rPr>
          <w:rFonts w:ascii="Calibri" w:hAnsi="Calibri" w:cs="Calibri"/>
          <w:color w:val="000000"/>
          <w:lang w:val="en-US"/>
        </w:rPr>
      </w:pPr>
      <w:r w:rsidRPr="000041E9">
        <w:rPr>
          <w:rFonts w:ascii="Calibri" w:hAnsi="Calibri" w:cs="Calibri"/>
          <w:color w:val="000000"/>
          <w:lang w:val="en-US"/>
        </w:rPr>
        <w:t>When the user hovers over a country on the map, the country gets highlighted and also a label showing the exact number is shown. This also triggers a highlight in the other idioms. </w:t>
      </w:r>
    </w:p>
    <w:p w14:paraId="28A97539" w14:textId="5D12F1A1" w:rsidR="000041E9" w:rsidRPr="000041E9" w:rsidRDefault="000041E9" w:rsidP="000041E9">
      <w:pPr>
        <w:pStyle w:val="NormalWeb"/>
        <w:numPr>
          <w:ilvl w:val="0"/>
          <w:numId w:val="10"/>
        </w:numPr>
        <w:spacing w:before="0" w:beforeAutospacing="0" w:after="120" w:afterAutospacing="0"/>
        <w:textAlignment w:val="baseline"/>
        <w:rPr>
          <w:rFonts w:ascii="Calibri" w:hAnsi="Calibri" w:cs="Calibri"/>
          <w:color w:val="000000"/>
          <w:sz w:val="22"/>
          <w:szCs w:val="22"/>
          <w:lang w:val="en-US"/>
        </w:rPr>
      </w:pPr>
      <w:r w:rsidRPr="000041E9">
        <w:rPr>
          <w:rFonts w:ascii="Calibri" w:hAnsi="Calibri" w:cs="Calibri"/>
          <w:color w:val="000000"/>
          <w:lang w:val="en-US"/>
        </w:rPr>
        <w:t>When the user selects the country, individual lines between all of the country universities and incoming or outgoing universities are drawn. The drawing of the lines is animated to show the direction of the travel based on the selected student direction button state. When the user changes the state of the button, the lines are redrawn. Line width is modulated by the number of students going between the two</w:t>
      </w:r>
      <w:r w:rsidRPr="000041E9">
        <w:rPr>
          <w:rFonts w:ascii="Calibri" w:hAnsi="Calibri" w:cs="Calibri"/>
          <w:color w:val="000000"/>
          <w:lang w:val="en-US"/>
        </w:rPr>
        <w:t xml:space="preserve"> </w:t>
      </w:r>
      <w:r w:rsidRPr="000041E9">
        <w:rPr>
          <w:rFonts w:ascii="Calibri" w:hAnsi="Calibri" w:cs="Calibri"/>
          <w:color w:val="000000"/>
          <w:lang w:val="en-US"/>
        </w:rPr>
        <w:t>universities.</w:t>
      </w:r>
      <w:r w:rsidRPr="000041E9">
        <w:rPr>
          <w:rFonts w:ascii="Calibri" w:hAnsi="Calibri" w:cs="Calibri"/>
          <w:color w:val="000000"/>
          <w:bdr w:val="none" w:sz="0" w:space="0" w:color="auto" w:frame="1"/>
          <w:lang w:val="en-US"/>
        </w:rPr>
        <w:t xml:space="preserve"> </w:t>
      </w:r>
      <w:r w:rsidRPr="000041E9">
        <w:rPr>
          <w:rFonts w:ascii="Calibri" w:hAnsi="Calibri" w:cs="Calibri"/>
          <w:color w:val="000000"/>
          <w:sz w:val="22"/>
          <w:szCs w:val="22"/>
          <w:bdr w:val="none" w:sz="0" w:space="0" w:color="auto" w:frame="1"/>
        </w:rPr>
        <w:fldChar w:fldCharType="begin"/>
      </w:r>
      <w:r w:rsidRPr="000041E9">
        <w:rPr>
          <w:rFonts w:ascii="Calibri" w:hAnsi="Calibri" w:cs="Calibri"/>
          <w:color w:val="000000"/>
          <w:sz w:val="22"/>
          <w:szCs w:val="22"/>
          <w:bdr w:val="none" w:sz="0" w:space="0" w:color="auto" w:frame="1"/>
          <w:lang w:val="en-US"/>
        </w:rPr>
        <w:instrText xml:space="preserve"> INCLUDEPICTURE "https://lh5.googleusercontent.com/ETmN9BPBf8M3QdKZMjsb0pzi2HT9tvdx2Pf2jU4Zi3rDO47IZCkOds0xhOep5uy7QxPcUqKQARpNpb3TIQQLg85sRNYY8RkO5D-zeWQVHCMPMKcmmocQIaIVISeSXFUfCWFRodfn" \* MERGEFORMATINET </w:instrText>
      </w:r>
      <w:r w:rsidRPr="000041E9">
        <w:rPr>
          <w:rFonts w:ascii="Calibri" w:hAnsi="Calibri" w:cs="Calibri"/>
          <w:color w:val="000000"/>
          <w:sz w:val="22"/>
          <w:szCs w:val="22"/>
          <w:bdr w:val="none" w:sz="0" w:space="0" w:color="auto" w:frame="1"/>
        </w:rPr>
        <w:fldChar w:fldCharType="separate"/>
      </w:r>
      <w:r w:rsidRPr="000041E9">
        <w:rPr>
          <w:rFonts w:ascii="Calibri" w:hAnsi="Calibri" w:cs="Calibri"/>
          <w:noProof/>
          <w:color w:val="000000"/>
          <w:sz w:val="22"/>
          <w:szCs w:val="22"/>
          <w:bdr w:val="none" w:sz="0" w:space="0" w:color="auto" w:frame="1"/>
        </w:rPr>
        <w:drawing>
          <wp:inline distT="0" distB="0" distL="0" distR="0" wp14:anchorId="28DCB209" wp14:editId="35A6DA56">
            <wp:extent cx="6116320" cy="1311910"/>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6320" cy="1311910"/>
                    </a:xfrm>
                    <a:prstGeom prst="rect">
                      <a:avLst/>
                    </a:prstGeom>
                    <a:noFill/>
                    <a:ln>
                      <a:noFill/>
                    </a:ln>
                  </pic:spPr>
                </pic:pic>
              </a:graphicData>
            </a:graphic>
          </wp:inline>
        </w:drawing>
      </w:r>
      <w:r w:rsidRPr="000041E9">
        <w:rPr>
          <w:rFonts w:ascii="Calibri" w:hAnsi="Calibri" w:cs="Calibri"/>
          <w:color w:val="000000"/>
          <w:sz w:val="22"/>
          <w:szCs w:val="22"/>
          <w:bdr w:val="none" w:sz="0" w:space="0" w:color="auto" w:frame="1"/>
        </w:rPr>
        <w:fldChar w:fldCharType="end"/>
      </w:r>
      <w:r w:rsidRPr="000041E9">
        <w:rPr>
          <w:rFonts w:ascii="Calibri" w:hAnsi="Calibri" w:cs="Calibri"/>
          <w:color w:val="000000"/>
          <w:sz w:val="22"/>
          <w:szCs w:val="22"/>
          <w:lang w:val="en-US"/>
        </w:rPr>
        <w:t xml:space="preserve"> </w:t>
      </w:r>
    </w:p>
    <w:p w14:paraId="0802C2B5" w14:textId="39ACDFB4" w:rsidR="000041E9" w:rsidRDefault="000041E9" w:rsidP="000041E9">
      <w:pPr>
        <w:pStyle w:val="NormalWeb"/>
        <w:spacing w:before="0" w:beforeAutospacing="0" w:after="120" w:afterAutospacing="0"/>
        <w:jc w:val="both"/>
        <w:rPr>
          <w:rFonts w:ascii="Calibri" w:hAnsi="Calibri" w:cs="Calibri"/>
          <w:color w:val="000000"/>
          <w:lang w:val="en-US"/>
        </w:rPr>
      </w:pPr>
      <w:r w:rsidRPr="000041E9">
        <w:rPr>
          <w:rFonts w:ascii="Calibri" w:hAnsi="Calibri" w:cs="Calibri"/>
          <w:color w:val="000000"/>
          <w:lang w:val="en-US"/>
        </w:rPr>
        <w:t xml:space="preserve">If the user clicks to another country, it is </w:t>
      </w:r>
      <w:r w:rsidR="001D50AC" w:rsidRPr="000041E9">
        <w:rPr>
          <w:rFonts w:ascii="Calibri" w:hAnsi="Calibri" w:cs="Calibri"/>
          <w:color w:val="000000"/>
          <w:lang w:val="en-US"/>
        </w:rPr>
        <w:t>selected,</w:t>
      </w:r>
      <w:r w:rsidRPr="000041E9">
        <w:rPr>
          <w:rFonts w:ascii="Calibri" w:hAnsi="Calibri" w:cs="Calibri"/>
          <w:color w:val="000000"/>
          <w:lang w:val="en-US"/>
        </w:rPr>
        <w:t xml:space="preserve"> and the lines are redrawn. If the user clicks on the same country, the country gets unselected and the whole visualization goes to the “no country is selected” state.</w:t>
      </w:r>
    </w:p>
    <w:p w14:paraId="2220B1DF" w14:textId="5B217F55" w:rsidR="000041E9" w:rsidRPr="000041E9" w:rsidRDefault="000041E9" w:rsidP="000041E9">
      <w:pPr>
        <w:pStyle w:val="Heading3"/>
        <w:spacing w:before="320" w:after="120"/>
        <w:jc w:val="both"/>
        <w:rPr>
          <w:rFonts w:cstheme="majorHAnsi"/>
        </w:rPr>
      </w:pPr>
      <w:r>
        <w:rPr>
          <w:rFonts w:cstheme="majorHAnsi"/>
          <w:b/>
          <w:bCs/>
          <w:color w:val="073763"/>
        </w:rPr>
        <w:t>Degree flow</w:t>
      </w:r>
    </w:p>
    <w:p w14:paraId="7520CCA2" w14:textId="44B208BF" w:rsidR="000041E9" w:rsidRPr="000041E9" w:rsidRDefault="000041E9" w:rsidP="000041E9">
      <w:pPr>
        <w:pStyle w:val="NormalWeb"/>
        <w:spacing w:before="0" w:beforeAutospacing="0" w:after="120" w:afterAutospacing="0"/>
        <w:rPr>
          <w:sz w:val="28"/>
          <w:szCs w:val="28"/>
          <w:lang w:val="en-US"/>
        </w:rPr>
      </w:pPr>
      <w:r w:rsidRPr="000041E9">
        <w:rPr>
          <w:rFonts w:ascii="Calibri" w:hAnsi="Calibri" w:cs="Calibri"/>
          <w:color w:val="000000"/>
          <w:lang w:val="en-US"/>
        </w:rPr>
        <w:t xml:space="preserve">The degree flow shows the flow of Erasmus student to which degree. It has three states; 1) no country selected, 2) country selected with outgoing students and 3) country selected with incoming students. You can change between the states by clicking on the incoming or outcoming button. To select a </w:t>
      </w:r>
      <w:r w:rsidR="001D50AC" w:rsidRPr="000041E9">
        <w:rPr>
          <w:rFonts w:ascii="Calibri" w:hAnsi="Calibri" w:cs="Calibri"/>
          <w:color w:val="000000"/>
          <w:lang w:val="en-US"/>
        </w:rPr>
        <w:t>country,</w:t>
      </w:r>
      <w:r w:rsidRPr="000041E9">
        <w:rPr>
          <w:rFonts w:ascii="Calibri" w:hAnsi="Calibri" w:cs="Calibri"/>
          <w:color w:val="000000"/>
          <w:lang w:val="en-US"/>
        </w:rPr>
        <w:t xml:space="preserve"> you can either use the dropdown menu or by clicking on the country node to select it. If you hover over the country nodes with the mouse the node will be highlighted and the links going out from it. You can also use the amount of student if you hover over the link.</w:t>
      </w:r>
    </w:p>
    <w:tbl>
      <w:tblPr>
        <w:tblW w:w="0" w:type="auto"/>
        <w:tblCellMar>
          <w:top w:w="15" w:type="dxa"/>
          <w:left w:w="15" w:type="dxa"/>
          <w:bottom w:w="15" w:type="dxa"/>
          <w:right w:w="15" w:type="dxa"/>
        </w:tblCellMar>
        <w:tblLook w:val="04A0" w:firstRow="1" w:lastRow="0" w:firstColumn="1" w:lastColumn="0" w:noHBand="0" w:noVBand="1"/>
      </w:tblPr>
      <w:tblGrid>
        <w:gridCol w:w="3293"/>
        <w:gridCol w:w="3253"/>
        <w:gridCol w:w="3066"/>
      </w:tblGrid>
      <w:tr w:rsidR="000041E9" w14:paraId="7DEE94FB" w14:textId="77777777" w:rsidTr="000041E9">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657690D" w14:textId="3158245F" w:rsidR="000041E9" w:rsidRDefault="000041E9">
            <w:pPr>
              <w:pStyle w:val="NormalWeb"/>
              <w:spacing w:before="0" w:beforeAutospacing="0" w:after="0" w:afterAutospacing="0"/>
            </w:pPr>
            <w:r>
              <w:rPr>
                <w:rFonts w:ascii="Calibri" w:hAnsi="Calibri" w:cs="Calibri"/>
                <w:color w:val="000000"/>
                <w:sz w:val="22"/>
                <w:szCs w:val="22"/>
              </w:rPr>
              <w:t>1)</w:t>
            </w: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"https://lh3.googleusercontent.com/oUvcDLsBXO3VQ_vCqr0o3LqEvSHofPQjqit14nScMMYmLBmoIbyYQzuumfX2wJcESxxzc1TZep_4Og3nabbPKVFylTIsre9D4U0QsSrCoMlYrdysCAepImX2rCHeUIOLA1ZSIZgP"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4D40C7C9" wp14:editId="47B2CC65">
                  <wp:extent cx="2653030" cy="1772285"/>
                  <wp:effectExtent l="0" t="0" r="1270" b="571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3030" cy="1772285"/>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265D77C" w14:textId="61BB8C7F" w:rsidR="000041E9" w:rsidRDefault="000041E9">
            <w:pPr>
              <w:pStyle w:val="NormalWeb"/>
              <w:spacing w:before="0" w:beforeAutospacing="0" w:after="0" w:afterAutospacing="0"/>
            </w:pPr>
            <w:r>
              <w:rPr>
                <w:rFonts w:ascii="Calibri" w:hAnsi="Calibri" w:cs="Calibri"/>
                <w:color w:val="000000"/>
                <w:sz w:val="22"/>
                <w:szCs w:val="22"/>
              </w:rPr>
              <w:t>2)</w:t>
            </w: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"https://lh6.googleusercontent.com/7al3h-j8TvM8dwJd0nslHKzsd6LSU-QZjAOCH2kmcidb759dItDV3nty1wYoCp7bC7CIbAnkIlHOvppAppK_8ez3HJ9fBlSpTjOwKE93G4f1avDRydbj8PO_-ujOW-rIHYgBSzWc"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493D5757" wp14:editId="187F2BAF">
                  <wp:extent cx="2618740" cy="17272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8740" cy="172720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089FFD" w14:textId="15F173D5" w:rsidR="000041E9" w:rsidRDefault="000041E9">
            <w:pPr>
              <w:pStyle w:val="NormalWeb"/>
              <w:spacing w:before="0" w:beforeAutospacing="0" w:after="120" w:afterAutospacing="0"/>
              <w:jc w:val="both"/>
            </w:pPr>
            <w:r>
              <w:rPr>
                <w:rFonts w:ascii="Calibri" w:hAnsi="Calibri" w:cs="Calibri"/>
                <w:color w:val="000000"/>
                <w:sz w:val="22"/>
                <w:szCs w:val="22"/>
              </w:rPr>
              <w:t>3)</w:t>
            </w:r>
            <w:r>
              <w:rPr>
                <w:rFonts w:ascii="Calibri" w:hAnsi="Calibri" w:cs="Calibri"/>
                <w:b/>
                <w:bCs/>
                <w:color w:val="000000"/>
                <w:sz w:val="22"/>
                <w:szCs w:val="22"/>
                <w:bdr w:val="none" w:sz="0" w:space="0" w:color="auto" w:frame="1"/>
              </w:rPr>
              <w:fldChar w:fldCharType="begin"/>
            </w:r>
            <w:r>
              <w:rPr>
                <w:rFonts w:ascii="Calibri" w:hAnsi="Calibri" w:cs="Calibri"/>
                <w:b/>
                <w:bCs/>
                <w:color w:val="000000"/>
                <w:sz w:val="22"/>
                <w:szCs w:val="22"/>
                <w:bdr w:val="none" w:sz="0" w:space="0" w:color="auto" w:frame="1"/>
              </w:rPr>
              <w:instrText xml:space="preserve"> INCLUDEPICTURE "https://lh5.googleusercontent.com/4H_P5R8paLF0ex-QZ4RltCMgaw8V_s8hoT-HGJPBYXrHJOxR29lFVG7apOFFn0iGt2k7hrP1WUMs77tECtTWZuC6kMs6LYuyxX8vfB8nEGKn-l0gnEEAyE67bxFO08zsPNYHQV8j" \* MERGEFORMATINET </w:instrText>
            </w:r>
            <w:r>
              <w:rPr>
                <w:rFonts w:ascii="Calibri" w:hAnsi="Calibri" w:cs="Calibri"/>
                <w:b/>
                <w:bCs/>
                <w:color w:val="000000"/>
                <w:sz w:val="22"/>
                <w:szCs w:val="22"/>
                <w:bdr w:val="none" w:sz="0" w:space="0" w:color="auto" w:frame="1"/>
              </w:rPr>
              <w:fldChar w:fldCharType="separate"/>
            </w:r>
            <w:r>
              <w:rPr>
                <w:rFonts w:ascii="Calibri" w:hAnsi="Calibri" w:cs="Calibri"/>
                <w:b/>
                <w:bCs/>
                <w:noProof/>
                <w:color w:val="000000"/>
                <w:sz w:val="22"/>
                <w:szCs w:val="22"/>
                <w:bdr w:val="none" w:sz="0" w:space="0" w:color="auto" w:frame="1"/>
              </w:rPr>
              <w:drawing>
                <wp:inline distT="0" distB="0" distL="0" distR="0" wp14:anchorId="514C7EF8" wp14:editId="7F485BAA">
                  <wp:extent cx="2449830" cy="1614170"/>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9830" cy="1614170"/>
                          </a:xfrm>
                          <a:prstGeom prst="rect">
                            <a:avLst/>
                          </a:prstGeom>
                          <a:noFill/>
                          <a:ln>
                            <a:noFill/>
                          </a:ln>
                        </pic:spPr>
                      </pic:pic>
                    </a:graphicData>
                  </a:graphic>
                </wp:inline>
              </w:drawing>
            </w:r>
            <w:r>
              <w:rPr>
                <w:rFonts w:ascii="Calibri" w:hAnsi="Calibri" w:cs="Calibri"/>
                <w:b/>
                <w:bCs/>
                <w:color w:val="000000"/>
                <w:sz w:val="22"/>
                <w:szCs w:val="22"/>
                <w:bdr w:val="none" w:sz="0" w:space="0" w:color="auto" w:frame="1"/>
              </w:rPr>
              <w:fldChar w:fldCharType="end"/>
            </w:r>
          </w:p>
        </w:tc>
      </w:tr>
    </w:tbl>
    <w:p w14:paraId="18999F11" w14:textId="67CE4E25" w:rsidR="000041E9" w:rsidRPr="000041E9" w:rsidRDefault="000041E9" w:rsidP="000041E9">
      <w:pPr>
        <w:pStyle w:val="Heading3"/>
        <w:spacing w:before="320" w:after="120"/>
        <w:jc w:val="both"/>
        <w:rPr>
          <w:rFonts w:cstheme="majorHAnsi"/>
        </w:rPr>
      </w:pPr>
      <w:r>
        <w:rPr>
          <w:rFonts w:cstheme="majorHAnsi"/>
          <w:b/>
          <w:bCs/>
          <w:color w:val="073763"/>
        </w:rPr>
        <w:t>Price Index</w:t>
      </w:r>
    </w:p>
    <w:p w14:paraId="1648ADA4" w14:textId="77777777" w:rsidR="000041E9" w:rsidRPr="000041E9" w:rsidRDefault="000041E9" w:rsidP="000041E9">
      <w:pPr>
        <w:pStyle w:val="NormalWeb"/>
        <w:spacing w:before="0" w:beforeAutospacing="0" w:after="0" w:afterAutospacing="0"/>
        <w:rPr>
          <w:rFonts w:asciiTheme="majorHAnsi" w:hAnsiTheme="majorHAnsi" w:cstheme="majorHAnsi"/>
          <w:sz w:val="28"/>
          <w:szCs w:val="28"/>
          <w:lang w:val="en-US"/>
        </w:rPr>
      </w:pPr>
      <w:r w:rsidRPr="000041E9">
        <w:rPr>
          <w:rFonts w:asciiTheme="majorHAnsi" w:hAnsiTheme="majorHAnsi" w:cstheme="majorHAnsi"/>
          <w:color w:val="000000"/>
          <w:lang w:val="en-US"/>
        </w:rPr>
        <w:t>The price index compares all Erasmus countries based on the prices. User can choose between the cost of living, the rental index and the beer price. It is possible to see the exact number by hovering the mouse over the bar of a specific country.</w:t>
      </w:r>
    </w:p>
    <w:p w14:paraId="7D3A23A6" w14:textId="0FFDFA3F" w:rsidR="000041E9" w:rsidRPr="000041E9" w:rsidRDefault="000041E9" w:rsidP="000041E9">
      <w:pPr>
        <w:pStyle w:val="NormalWeb"/>
        <w:spacing w:before="0" w:beforeAutospacing="0" w:after="0" w:afterAutospacing="0"/>
        <w:rPr>
          <w:rFonts w:asciiTheme="majorHAnsi" w:hAnsiTheme="majorHAnsi" w:cstheme="majorHAnsi"/>
          <w:sz w:val="28"/>
          <w:szCs w:val="28"/>
          <w:lang w:val="en-US"/>
        </w:rPr>
      </w:pPr>
      <w:r w:rsidRPr="000041E9">
        <w:rPr>
          <w:rFonts w:asciiTheme="majorHAnsi" w:hAnsiTheme="majorHAnsi" w:cstheme="majorHAnsi"/>
          <w:color w:val="000000"/>
          <w:lang w:val="en-US"/>
        </w:rPr>
        <w:lastRenderedPageBreak/>
        <w:t xml:space="preserve">In the future, the </w:t>
      </w:r>
      <w:proofErr w:type="spellStart"/>
      <w:r w:rsidRPr="000041E9">
        <w:rPr>
          <w:rFonts w:asciiTheme="majorHAnsi" w:hAnsiTheme="majorHAnsi" w:cstheme="majorHAnsi"/>
          <w:color w:val="000000"/>
          <w:lang w:val="en-US"/>
        </w:rPr>
        <w:t>barplot</w:t>
      </w:r>
      <w:proofErr w:type="spellEnd"/>
      <w:r w:rsidRPr="000041E9">
        <w:rPr>
          <w:rFonts w:asciiTheme="majorHAnsi" w:hAnsiTheme="majorHAnsi" w:cstheme="majorHAnsi"/>
          <w:color w:val="000000"/>
          <w:lang w:val="en-US"/>
        </w:rPr>
        <w:t xml:space="preserve"> will respond to selecting a country by sorting all countries based on the number of incoming (outgoing - based on the selected mode) students and drawing a line, which will </w:t>
      </w:r>
      <w:proofErr w:type="spellStart"/>
      <w:r w:rsidRPr="000041E9">
        <w:rPr>
          <w:rFonts w:asciiTheme="majorHAnsi" w:hAnsiTheme="majorHAnsi" w:cstheme="majorHAnsi"/>
          <w:color w:val="000000"/>
          <w:lang w:val="en-US"/>
        </w:rPr>
        <w:t>symbolise</w:t>
      </w:r>
      <w:proofErr w:type="spellEnd"/>
      <w:r w:rsidRPr="000041E9">
        <w:rPr>
          <w:rFonts w:asciiTheme="majorHAnsi" w:hAnsiTheme="majorHAnsi" w:cstheme="majorHAnsi"/>
          <w:color w:val="000000"/>
          <w:lang w:val="en-US"/>
        </w:rPr>
        <w:t xml:space="preserve"> the selected country.</w:t>
      </w:r>
      <w:r w:rsidRPr="000041E9">
        <w:rPr>
          <w:rFonts w:ascii="Arial" w:hAnsi="Arial" w:cs="Arial"/>
          <w:color w:val="000000"/>
          <w:sz w:val="22"/>
          <w:szCs w:val="22"/>
          <w:bdr w:val="none" w:sz="0" w:space="0" w:color="auto" w:frame="1"/>
          <w:lang w:val="en-US"/>
        </w:rPr>
        <w:t xml:space="preserve"> </w:t>
      </w:r>
      <w:r>
        <w:rPr>
          <w:rFonts w:ascii="Arial" w:hAnsi="Arial" w:cs="Arial"/>
          <w:color w:val="000000"/>
          <w:sz w:val="22"/>
          <w:szCs w:val="22"/>
          <w:bdr w:val="none" w:sz="0" w:space="0" w:color="auto" w:frame="1"/>
        </w:rPr>
        <w:fldChar w:fldCharType="begin"/>
      </w:r>
      <w:r w:rsidRPr="000041E9">
        <w:rPr>
          <w:rFonts w:ascii="Arial" w:hAnsi="Arial" w:cs="Arial"/>
          <w:color w:val="000000"/>
          <w:sz w:val="22"/>
          <w:szCs w:val="22"/>
          <w:bdr w:val="none" w:sz="0" w:space="0" w:color="auto" w:frame="1"/>
          <w:lang w:val="en-US"/>
        </w:rPr>
        <w:instrText xml:space="preserve"> INCLUDEPICTURE "https://lh5.googleusercontent.com/3lV0Se9zCC8cGsa71Q9fWmzmcpGEUmAhY2kTqLjZEClMbl1IHavVODjZSgooFJQFj7K_d_UWu4i8KaW477SAebTupqET8PAhYcWpx8oUt_ft-0VNMchICR6kTX_iwNi9ZfqKqPkv"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A76848D" w14:textId="565001D5" w:rsidR="000041E9" w:rsidRPr="000041E9" w:rsidRDefault="001D304B" w:rsidP="000041E9">
      <w:pPr>
        <w:pStyle w:val="NormalWeb"/>
        <w:spacing w:before="0" w:beforeAutospacing="0" w:after="0" w:afterAutospacing="0"/>
        <w:rPr>
          <w:lang w:val="en-US"/>
        </w:rPr>
      </w:pPr>
      <w:r>
        <w:rPr>
          <w:rFonts w:ascii="Arial" w:hAnsi="Arial" w:cs="Arial"/>
          <w:noProof/>
          <w:color w:val="000000"/>
          <w:sz w:val="22"/>
          <w:szCs w:val="22"/>
          <w:bdr w:val="none" w:sz="0" w:space="0" w:color="auto" w:frame="1"/>
        </w:rPr>
        <w:drawing>
          <wp:anchor distT="0" distB="0" distL="114300" distR="114300" simplePos="0" relativeHeight="251657216" behindDoc="1" locked="0" layoutInCell="1" allowOverlap="1" wp14:anchorId="716F9D2D" wp14:editId="3706A150">
            <wp:simplePos x="0" y="0"/>
            <wp:positionH relativeFrom="column">
              <wp:posOffset>-64700</wp:posOffset>
            </wp:positionH>
            <wp:positionV relativeFrom="paragraph">
              <wp:posOffset>232269</wp:posOffset>
            </wp:positionV>
            <wp:extent cx="3154045" cy="1001395"/>
            <wp:effectExtent l="0" t="0" r="0" b="1905"/>
            <wp:wrapTight wrapText="bothSides">
              <wp:wrapPolygon edited="0">
                <wp:start x="0" y="0"/>
                <wp:lineTo x="0" y="21367"/>
                <wp:lineTo x="21483" y="21367"/>
                <wp:lineTo x="214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4045"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2"/>
          <w:szCs w:val="22"/>
          <w:bdr w:val="none" w:sz="0" w:space="0" w:color="auto" w:frame="1"/>
        </w:rPr>
        <w:drawing>
          <wp:anchor distT="0" distB="0" distL="114300" distR="114300" simplePos="0" relativeHeight="251661312" behindDoc="1" locked="0" layoutInCell="1" allowOverlap="1" wp14:anchorId="3938E39E" wp14:editId="6B36ED0A">
            <wp:simplePos x="0" y="0"/>
            <wp:positionH relativeFrom="column">
              <wp:posOffset>3150870</wp:posOffset>
            </wp:positionH>
            <wp:positionV relativeFrom="paragraph">
              <wp:posOffset>247297</wp:posOffset>
            </wp:positionV>
            <wp:extent cx="3126740" cy="1032510"/>
            <wp:effectExtent l="0" t="0" r="0" b="0"/>
            <wp:wrapTight wrapText="bothSides">
              <wp:wrapPolygon edited="0">
                <wp:start x="0" y="0"/>
                <wp:lineTo x="0" y="21255"/>
                <wp:lineTo x="21495" y="21255"/>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740" cy="103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1E9">
        <w:rPr>
          <w:rFonts w:ascii="Arial" w:hAnsi="Arial" w:cs="Arial"/>
          <w:color w:val="000000"/>
          <w:sz w:val="22"/>
          <w:szCs w:val="22"/>
          <w:bdr w:val="none" w:sz="0" w:space="0" w:color="auto" w:frame="1"/>
        </w:rPr>
        <w:fldChar w:fldCharType="begin"/>
      </w:r>
      <w:r w:rsidR="000041E9" w:rsidRPr="000041E9">
        <w:rPr>
          <w:rFonts w:ascii="Arial" w:hAnsi="Arial" w:cs="Arial"/>
          <w:color w:val="000000"/>
          <w:sz w:val="22"/>
          <w:szCs w:val="22"/>
          <w:bdr w:val="none" w:sz="0" w:space="0" w:color="auto" w:frame="1"/>
          <w:lang w:val="en-US"/>
        </w:rPr>
        <w:instrText xml:space="preserve"> INCLUDEPICTURE "https://lh4.googleusercontent.com/VcDXfKdQnYueERgi9pupbzPMTmHv9L3bHIFiTakh_eawp9axKE3gxCZ72_beFU3KD5-8HyV_s80EETFxVlWnI2We7njkjCK6ZLBwtVOZWbBNgE1IBxAfWRxwI4vsGTQo9_lblKFH" \* MERGEFORMATINET </w:instrText>
      </w:r>
      <w:r w:rsidR="000041E9">
        <w:rPr>
          <w:rFonts w:ascii="Arial" w:hAnsi="Arial" w:cs="Arial"/>
          <w:color w:val="000000"/>
          <w:sz w:val="22"/>
          <w:szCs w:val="22"/>
          <w:bdr w:val="none" w:sz="0" w:space="0" w:color="auto" w:frame="1"/>
        </w:rPr>
        <w:fldChar w:fldCharType="separate"/>
      </w:r>
      <w:r w:rsidR="000041E9">
        <w:rPr>
          <w:rFonts w:ascii="Arial" w:hAnsi="Arial" w:cs="Arial"/>
          <w:color w:val="000000"/>
          <w:sz w:val="22"/>
          <w:szCs w:val="22"/>
          <w:bdr w:val="none" w:sz="0" w:space="0" w:color="auto" w:frame="1"/>
        </w:rPr>
        <w:fldChar w:fldCharType="end"/>
      </w:r>
      <w:r w:rsidR="000041E9">
        <w:rPr>
          <w:rFonts w:ascii="Arial" w:hAnsi="Arial" w:cs="Arial"/>
          <w:color w:val="000000"/>
          <w:sz w:val="22"/>
          <w:szCs w:val="22"/>
          <w:bdr w:val="none" w:sz="0" w:space="0" w:color="auto" w:frame="1"/>
        </w:rPr>
        <w:fldChar w:fldCharType="begin"/>
      </w:r>
      <w:r w:rsidR="000041E9" w:rsidRPr="000041E9">
        <w:rPr>
          <w:rFonts w:ascii="Arial" w:hAnsi="Arial" w:cs="Arial"/>
          <w:color w:val="000000"/>
          <w:sz w:val="22"/>
          <w:szCs w:val="22"/>
          <w:bdr w:val="none" w:sz="0" w:space="0" w:color="auto" w:frame="1"/>
          <w:lang w:val="en-US"/>
        </w:rPr>
        <w:instrText xml:space="preserve"> INCLUDEPICTURE "https://lh5.googleusercontent.com/3xTrfphKk4rihT1kyo6Lv7jrYGSoP2AC1wfQ5u0xKld2OcnRHmt-lJkSwNJG57SfbhfkEekv8kI60HMSKUs54McldCfuXBdRm6otmk7Do7eLBNNK28q40H6GrUaeDkaK3vr9ICS8" \* MERGEFORMATINET </w:instrText>
      </w:r>
      <w:r w:rsidR="000041E9">
        <w:rPr>
          <w:rFonts w:ascii="Arial" w:hAnsi="Arial" w:cs="Arial"/>
          <w:color w:val="000000"/>
          <w:sz w:val="22"/>
          <w:szCs w:val="22"/>
          <w:bdr w:val="none" w:sz="0" w:space="0" w:color="auto" w:frame="1"/>
        </w:rPr>
        <w:fldChar w:fldCharType="separate"/>
      </w:r>
      <w:r w:rsidR="000041E9">
        <w:rPr>
          <w:rFonts w:ascii="Arial" w:hAnsi="Arial" w:cs="Arial"/>
          <w:color w:val="000000"/>
          <w:sz w:val="22"/>
          <w:szCs w:val="22"/>
          <w:bdr w:val="none" w:sz="0" w:space="0" w:color="auto" w:frame="1"/>
        </w:rPr>
        <w:fldChar w:fldCharType="end"/>
      </w:r>
    </w:p>
    <w:p w14:paraId="6FC7E8C4" w14:textId="3374109C" w:rsidR="000041E9" w:rsidRPr="000041E9" w:rsidRDefault="001D304B" w:rsidP="000041E9">
      <w:pPr>
        <w:pStyle w:val="NormalWeb"/>
        <w:spacing w:before="0" w:beforeAutospacing="0" w:after="0" w:afterAutospacing="0"/>
        <w:jc w:val="center"/>
        <w:rPr>
          <w:lang w:val="en-US"/>
        </w:rPr>
      </w:pPr>
      <w:r>
        <w:rPr>
          <w:rFonts w:ascii="Arial" w:hAnsi="Arial" w:cs="Arial"/>
          <w:noProof/>
          <w:color w:val="000000"/>
          <w:sz w:val="22"/>
          <w:szCs w:val="22"/>
          <w:bdr w:val="none" w:sz="0" w:space="0" w:color="auto" w:frame="1"/>
        </w:rPr>
        <w:drawing>
          <wp:anchor distT="0" distB="0" distL="114300" distR="114300" simplePos="0" relativeHeight="251663360" behindDoc="1" locked="0" layoutInCell="1" allowOverlap="1" wp14:anchorId="04A73FE7" wp14:editId="5306A5D6">
            <wp:simplePos x="0" y="0"/>
            <wp:positionH relativeFrom="column">
              <wp:posOffset>1390015</wp:posOffset>
            </wp:positionH>
            <wp:positionV relativeFrom="paragraph">
              <wp:posOffset>1074138</wp:posOffset>
            </wp:positionV>
            <wp:extent cx="3375660" cy="1117600"/>
            <wp:effectExtent l="0" t="0" r="2540" b="0"/>
            <wp:wrapTight wrapText="bothSides">
              <wp:wrapPolygon edited="0">
                <wp:start x="0" y="0"/>
                <wp:lineTo x="0" y="21355"/>
                <wp:lineTo x="21535" y="21355"/>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660" cy="111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0E1E8" w14:textId="4A374668" w:rsidR="000041E9" w:rsidRPr="001D304B" w:rsidRDefault="000041E9" w:rsidP="000041E9">
      <w:pPr>
        <w:pStyle w:val="Heading2"/>
        <w:spacing w:before="360" w:after="120"/>
        <w:rPr>
          <w:rFonts w:asciiTheme="majorHAnsi" w:hAnsiTheme="majorHAnsi" w:cstheme="majorHAnsi"/>
          <w:b w:val="0"/>
          <w:bCs w:val="0"/>
          <w:color w:val="000000"/>
          <w:sz w:val="32"/>
          <w:szCs w:val="32"/>
          <w:lang w:val="en-US"/>
        </w:rPr>
      </w:pPr>
    </w:p>
    <w:p w14:paraId="6344234E" w14:textId="55FB991F" w:rsidR="001D304B" w:rsidRDefault="001D304B" w:rsidP="000041E9">
      <w:pPr>
        <w:pStyle w:val="Heading3"/>
        <w:spacing w:before="320" w:after="120"/>
        <w:jc w:val="both"/>
        <w:rPr>
          <w:rFonts w:cstheme="majorHAnsi"/>
          <w:b/>
          <w:bCs/>
          <w:color w:val="073763"/>
          <w:lang w:val="en-US"/>
        </w:rPr>
      </w:pPr>
    </w:p>
    <w:p w14:paraId="343FB734" w14:textId="26D77A1A" w:rsidR="000041E9" w:rsidRPr="000041E9" w:rsidRDefault="000041E9" w:rsidP="000041E9">
      <w:pPr>
        <w:pStyle w:val="Heading3"/>
        <w:spacing w:before="320" w:after="120"/>
        <w:jc w:val="both"/>
        <w:rPr>
          <w:rFonts w:cstheme="majorHAnsi"/>
        </w:rPr>
      </w:pPr>
      <w:proofErr w:type="spellStart"/>
      <w:r>
        <w:rPr>
          <w:rFonts w:cstheme="majorHAnsi"/>
          <w:b/>
          <w:bCs/>
          <w:color w:val="073763"/>
        </w:rPr>
        <w:t>Travelled</w:t>
      </w:r>
      <w:proofErr w:type="spellEnd"/>
      <w:r>
        <w:rPr>
          <w:rFonts w:cstheme="majorHAnsi"/>
          <w:b/>
          <w:bCs/>
          <w:color w:val="073763"/>
        </w:rPr>
        <w:t xml:space="preserve"> </w:t>
      </w:r>
      <w:proofErr w:type="spellStart"/>
      <w:r>
        <w:rPr>
          <w:rFonts w:cstheme="majorHAnsi"/>
          <w:b/>
          <w:bCs/>
          <w:color w:val="073763"/>
        </w:rPr>
        <w:t>distances</w:t>
      </w:r>
      <w:proofErr w:type="spellEnd"/>
    </w:p>
    <w:p w14:paraId="645F91DF" w14:textId="08F2C478" w:rsidR="00FA7565" w:rsidRPr="000041E9" w:rsidRDefault="000041E9" w:rsidP="000041E9">
      <w:pPr>
        <w:pStyle w:val="NormalWeb"/>
        <w:spacing w:before="0" w:beforeAutospacing="0" w:after="0" w:afterAutospacing="0"/>
        <w:rPr>
          <w:rFonts w:asciiTheme="majorHAnsi" w:hAnsiTheme="majorHAnsi" w:cstheme="majorHAnsi"/>
          <w:lang w:val="en-US"/>
        </w:rPr>
      </w:pPr>
      <w:r w:rsidRPr="000041E9">
        <w:rPr>
          <w:rFonts w:asciiTheme="majorHAnsi" w:hAnsiTheme="majorHAnsi" w:cstheme="majorHAnsi"/>
          <w:color w:val="000000"/>
          <w:lang w:val="en-US"/>
        </w:rPr>
        <w:t>Travelled distances will be visualized by a boxplot. When no country selected there will be one boxplot per country. When a country is selected, the boxplot for this country will be divided onto two based on the gender of students.</w:t>
      </w:r>
    </w:p>
    <w:p w14:paraId="4BAA8C6F" w14:textId="1FB513B7" w:rsidR="00FA7565" w:rsidRPr="000041E9" w:rsidRDefault="00834934" w:rsidP="00FA7565">
      <w:pPr>
        <w:keepNext/>
        <w:widowControl w:val="0"/>
        <w:suppressAutoHyphens/>
        <w:spacing w:before="240" w:after="120"/>
        <w:outlineLvl w:val="3"/>
        <w:rPr>
          <w:rFonts w:ascii="Calibri" w:eastAsia="DejaVu Sans Condensed" w:hAnsi="Calibri" w:cs="DejaVu Sans Condensed"/>
          <w:b/>
          <w:bCs/>
          <w:sz w:val="28"/>
          <w:szCs w:val="26"/>
          <w:lang w:val="en-GB"/>
        </w:rPr>
      </w:pPr>
      <w:r w:rsidRPr="000041E9">
        <w:rPr>
          <w:rFonts w:ascii="Calibri" w:eastAsia="DejaVu Sans Condensed" w:hAnsi="Calibri" w:cs="DejaVu Sans Condensed"/>
          <w:b/>
          <w:bCs/>
          <w:sz w:val="28"/>
          <w:szCs w:val="26"/>
          <w:lang w:val="en-GB"/>
        </w:rPr>
        <w:t>3</w:t>
      </w:r>
      <w:r w:rsidR="00FA7565" w:rsidRPr="000041E9">
        <w:rPr>
          <w:rFonts w:ascii="Calibri" w:eastAsia="DejaVu Sans Condensed" w:hAnsi="Calibri" w:cs="DejaVu Sans Condensed"/>
          <w:b/>
          <w:bCs/>
          <w:sz w:val="28"/>
          <w:szCs w:val="26"/>
          <w:lang w:val="en-GB"/>
        </w:rPr>
        <w:t>. Implementation of Linking Mechanism</w:t>
      </w:r>
    </w:p>
    <w:p w14:paraId="137A391A" w14:textId="5C102A05" w:rsidR="000041E9" w:rsidRPr="000041E9" w:rsidRDefault="000041E9" w:rsidP="000041E9">
      <w:pPr>
        <w:pStyle w:val="ListParagraph"/>
        <w:numPr>
          <w:ilvl w:val="0"/>
          <w:numId w:val="1"/>
        </w:numPr>
        <w:spacing w:before="240" w:after="120"/>
        <w:rPr>
          <w:rFonts w:asciiTheme="majorHAnsi" w:hAnsiTheme="majorHAnsi" w:cstheme="majorHAnsi"/>
        </w:rPr>
      </w:pPr>
      <w:r w:rsidRPr="000041E9">
        <w:rPr>
          <w:rFonts w:asciiTheme="majorHAnsi" w:hAnsiTheme="majorHAnsi" w:cstheme="majorHAnsi"/>
          <w:color w:val="000000"/>
          <w:sz w:val="22"/>
          <w:szCs w:val="22"/>
        </w:rPr>
        <w:t>T</w:t>
      </w:r>
      <w:r w:rsidRPr="000041E9">
        <w:rPr>
          <w:rFonts w:asciiTheme="majorHAnsi" w:hAnsiTheme="majorHAnsi" w:cstheme="majorHAnsi"/>
          <w:color w:val="000000"/>
          <w:sz w:val="22"/>
          <w:szCs w:val="22"/>
        </w:rPr>
        <w:t xml:space="preserve">he whole visualization works in two modes </w:t>
      </w:r>
      <w:proofErr w:type="gramStart"/>
      <w:r w:rsidRPr="000041E9">
        <w:rPr>
          <w:rFonts w:asciiTheme="majorHAnsi" w:hAnsiTheme="majorHAnsi" w:cstheme="majorHAnsi"/>
          <w:color w:val="000000"/>
          <w:sz w:val="22"/>
          <w:szCs w:val="22"/>
        </w:rPr>
        <w:t>–  a</w:t>
      </w:r>
      <w:proofErr w:type="gramEnd"/>
      <w:r w:rsidRPr="000041E9">
        <w:rPr>
          <w:rFonts w:asciiTheme="majorHAnsi" w:hAnsiTheme="majorHAnsi" w:cstheme="majorHAnsi"/>
          <w:color w:val="000000"/>
          <w:sz w:val="22"/>
          <w:szCs w:val="22"/>
        </w:rPr>
        <w:t>) without, or b) with a country selected. The user can select the country either by using a dropdown menu or by clicking at the state in any of the idioms. The student direction is selected by using two buttons which are hidden when no country is selected.</w:t>
      </w:r>
    </w:p>
    <w:p w14:paraId="52ED6021" w14:textId="68800D89" w:rsidR="000041E9" w:rsidRPr="000041E9" w:rsidRDefault="000041E9" w:rsidP="000041E9">
      <w:pPr>
        <w:pStyle w:val="ListParagraph"/>
        <w:numPr>
          <w:ilvl w:val="0"/>
          <w:numId w:val="1"/>
        </w:numPr>
        <w:spacing w:before="240" w:after="120"/>
        <w:rPr>
          <w:rFonts w:asciiTheme="majorHAnsi" w:hAnsiTheme="majorHAnsi" w:cstheme="majorHAnsi"/>
        </w:rPr>
      </w:pPr>
      <w:r w:rsidRPr="000041E9">
        <w:rPr>
          <w:rFonts w:asciiTheme="majorHAnsi" w:hAnsiTheme="majorHAnsi" w:cstheme="majorHAnsi"/>
          <w:color w:val="000000"/>
          <w:sz w:val="22"/>
          <w:szCs w:val="22"/>
          <w:bdr w:val="none" w:sz="0" w:space="0" w:color="auto" w:frame="1"/>
        </w:rPr>
        <w:fldChar w:fldCharType="begin"/>
      </w:r>
      <w:r w:rsidRPr="000041E9">
        <w:rPr>
          <w:rFonts w:asciiTheme="majorHAnsi" w:hAnsiTheme="majorHAnsi" w:cstheme="majorHAnsi"/>
          <w:color w:val="000000"/>
          <w:sz w:val="22"/>
          <w:szCs w:val="22"/>
          <w:bdr w:val="none" w:sz="0" w:space="0" w:color="auto" w:frame="1"/>
        </w:rPr>
        <w:instrText xml:space="preserve"> INCLUDEPICTURE "https://lh3.googleusercontent.com/Ca2gIznW9oE14igu7ueKlXmvjisSn_PsC4k4unnPR578irpsPAVivOcTJIh6KUh-LtL_2f6A3Yk7lF9WU1CC0Zc7ioKtbdwR_7qO9ofXlJW15aqTLBa_xbrVL--INT2d9evA0MQN" \* MERGEFORMATINET </w:instrText>
      </w:r>
      <w:r w:rsidRPr="000041E9">
        <w:rPr>
          <w:rFonts w:asciiTheme="majorHAnsi" w:hAnsiTheme="majorHAnsi" w:cstheme="majorHAnsi"/>
          <w:color w:val="000000"/>
          <w:sz w:val="22"/>
          <w:szCs w:val="22"/>
          <w:bdr w:val="none" w:sz="0" w:space="0" w:color="auto" w:frame="1"/>
        </w:rPr>
        <w:fldChar w:fldCharType="separate"/>
      </w:r>
      <w:r w:rsidRPr="000041E9">
        <w:rPr>
          <w:rFonts w:asciiTheme="majorHAnsi" w:hAnsiTheme="majorHAnsi" w:cstheme="majorHAnsi"/>
          <w:noProof/>
          <w:bdr w:val="none" w:sz="0" w:space="0" w:color="auto" w:frame="1"/>
        </w:rPr>
        <w:drawing>
          <wp:inline distT="0" distB="0" distL="0" distR="0" wp14:anchorId="24956CC3" wp14:editId="556D987E">
            <wp:extent cx="6116320" cy="858520"/>
            <wp:effectExtent l="0" t="0" r="508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858520"/>
                    </a:xfrm>
                    <a:prstGeom prst="rect">
                      <a:avLst/>
                    </a:prstGeom>
                    <a:noFill/>
                    <a:ln>
                      <a:noFill/>
                    </a:ln>
                  </pic:spPr>
                </pic:pic>
              </a:graphicData>
            </a:graphic>
          </wp:inline>
        </w:drawing>
      </w:r>
      <w:r w:rsidRPr="000041E9">
        <w:rPr>
          <w:rFonts w:asciiTheme="majorHAnsi" w:hAnsiTheme="majorHAnsi" w:cstheme="majorHAnsi"/>
          <w:color w:val="000000"/>
          <w:sz w:val="22"/>
          <w:szCs w:val="22"/>
          <w:bdr w:val="none" w:sz="0" w:space="0" w:color="auto" w:frame="1"/>
        </w:rPr>
        <w:fldChar w:fldCharType="end"/>
      </w:r>
    </w:p>
    <w:p w14:paraId="72ACD331" w14:textId="77777777" w:rsidR="000041E9" w:rsidRPr="000041E9" w:rsidRDefault="000041E9" w:rsidP="000041E9">
      <w:pPr>
        <w:pStyle w:val="ListParagraph"/>
        <w:numPr>
          <w:ilvl w:val="0"/>
          <w:numId w:val="1"/>
        </w:numPr>
        <w:spacing w:before="240" w:after="120"/>
        <w:rPr>
          <w:rFonts w:asciiTheme="majorHAnsi" w:hAnsiTheme="majorHAnsi" w:cstheme="majorHAnsi"/>
        </w:rPr>
      </w:pPr>
    </w:p>
    <w:p w14:paraId="778DA8FA" w14:textId="4EFD9E40" w:rsidR="000041E9" w:rsidRPr="000041E9" w:rsidRDefault="000041E9" w:rsidP="000041E9">
      <w:pPr>
        <w:pStyle w:val="ListParagraph"/>
        <w:numPr>
          <w:ilvl w:val="0"/>
          <w:numId w:val="1"/>
        </w:numPr>
        <w:spacing w:before="240" w:after="120"/>
        <w:rPr>
          <w:rFonts w:asciiTheme="majorHAnsi" w:hAnsiTheme="majorHAnsi" w:cstheme="majorHAnsi"/>
        </w:rPr>
      </w:pPr>
      <w:r w:rsidRPr="000041E9">
        <w:rPr>
          <w:rFonts w:asciiTheme="majorHAnsi" w:hAnsiTheme="majorHAnsi" w:cstheme="majorHAnsi"/>
          <w:color w:val="000000"/>
          <w:sz w:val="22"/>
          <w:szCs w:val="22"/>
        </w:rPr>
        <w:t>All of the views are linked by three global variables:</w:t>
      </w:r>
    </w:p>
    <w:p w14:paraId="02F53CE5" w14:textId="77777777" w:rsidR="000041E9" w:rsidRPr="000041E9" w:rsidRDefault="000041E9" w:rsidP="000041E9">
      <w:pPr>
        <w:pStyle w:val="ListParagraph"/>
        <w:numPr>
          <w:ilvl w:val="0"/>
          <w:numId w:val="1"/>
        </w:numPr>
        <w:spacing w:before="240" w:after="120"/>
        <w:rPr>
          <w:rFonts w:asciiTheme="majorHAnsi" w:hAnsiTheme="majorHAnsi" w:cstheme="majorHAnsi"/>
        </w:rPr>
      </w:pPr>
    </w:p>
    <w:p w14:paraId="7BBDAFD3" w14:textId="0FE742BC" w:rsidR="000041E9" w:rsidRPr="001D50AC" w:rsidRDefault="000041E9" w:rsidP="000041E9">
      <w:pPr>
        <w:pStyle w:val="ListParagraph"/>
        <w:numPr>
          <w:ilvl w:val="0"/>
          <w:numId w:val="1"/>
        </w:numPr>
        <w:spacing w:before="240" w:after="120"/>
        <w:rPr>
          <w:rFonts w:asciiTheme="majorHAnsi" w:hAnsiTheme="majorHAnsi" w:cstheme="majorHAnsi"/>
          <w:lang w:val="en-US"/>
        </w:rPr>
      </w:pPr>
      <w:proofErr w:type="spellStart"/>
      <w:r w:rsidRPr="000041E9">
        <w:rPr>
          <w:rFonts w:asciiTheme="majorHAnsi" w:hAnsiTheme="majorHAnsi" w:cstheme="majorHAnsi"/>
          <w:b/>
          <w:bCs/>
          <w:color w:val="000000"/>
          <w:sz w:val="22"/>
          <w:szCs w:val="22"/>
        </w:rPr>
        <w:t>highlightedCountry</w:t>
      </w:r>
      <w:proofErr w:type="spellEnd"/>
      <w:r w:rsidRPr="000041E9">
        <w:rPr>
          <w:rFonts w:asciiTheme="majorHAnsi" w:hAnsiTheme="majorHAnsi" w:cstheme="majorHAnsi"/>
          <w:color w:val="000000"/>
          <w:sz w:val="22"/>
          <w:szCs w:val="22"/>
        </w:rPr>
        <w:t xml:space="preserve"> – when the user hovers over the country on a map or in any of the other idioms, the hovered country is highlighted in all of the other idioms. </w:t>
      </w:r>
      <w:r w:rsidRPr="001D50AC">
        <w:rPr>
          <w:rFonts w:asciiTheme="majorHAnsi" w:hAnsiTheme="majorHAnsi" w:cstheme="majorHAnsi"/>
          <w:color w:val="000000"/>
          <w:sz w:val="22"/>
          <w:szCs w:val="22"/>
          <w:lang w:val="en-US"/>
        </w:rPr>
        <w:t xml:space="preserve">In the map, the country is highlighted by changing the border, in the </w:t>
      </w:r>
      <w:proofErr w:type="spellStart"/>
      <w:r w:rsidRPr="001D50AC">
        <w:rPr>
          <w:rFonts w:asciiTheme="majorHAnsi" w:hAnsiTheme="majorHAnsi" w:cstheme="majorHAnsi"/>
          <w:color w:val="000000"/>
          <w:sz w:val="22"/>
          <w:szCs w:val="22"/>
          <w:lang w:val="en-US"/>
        </w:rPr>
        <w:t>sankey</w:t>
      </w:r>
      <w:proofErr w:type="spellEnd"/>
      <w:r w:rsidRPr="001D50AC">
        <w:rPr>
          <w:rFonts w:asciiTheme="majorHAnsi" w:hAnsiTheme="majorHAnsi" w:cstheme="majorHAnsi"/>
          <w:color w:val="000000"/>
          <w:sz w:val="22"/>
          <w:szCs w:val="22"/>
          <w:lang w:val="en-US"/>
        </w:rPr>
        <w:t xml:space="preserve"> diagram, we highlight the connections and in the </w:t>
      </w:r>
      <w:proofErr w:type="spellStart"/>
      <w:r w:rsidRPr="001D50AC">
        <w:rPr>
          <w:rFonts w:asciiTheme="majorHAnsi" w:hAnsiTheme="majorHAnsi" w:cstheme="majorHAnsi"/>
          <w:color w:val="000000"/>
          <w:sz w:val="22"/>
          <w:szCs w:val="22"/>
          <w:lang w:val="en-US"/>
        </w:rPr>
        <w:t>barplot</w:t>
      </w:r>
      <w:proofErr w:type="spellEnd"/>
      <w:r w:rsidRPr="001D50AC">
        <w:rPr>
          <w:rFonts w:asciiTheme="majorHAnsi" w:hAnsiTheme="majorHAnsi" w:cstheme="majorHAnsi"/>
          <w:color w:val="000000"/>
          <w:sz w:val="22"/>
          <w:szCs w:val="22"/>
          <w:lang w:val="en-US"/>
        </w:rPr>
        <w:t xml:space="preserve"> and boxplot, we highlight the country area (i.e.: bar in </w:t>
      </w:r>
      <w:proofErr w:type="spellStart"/>
      <w:r w:rsidRPr="001D50AC">
        <w:rPr>
          <w:rFonts w:asciiTheme="majorHAnsi" w:hAnsiTheme="majorHAnsi" w:cstheme="majorHAnsi"/>
          <w:color w:val="000000"/>
          <w:sz w:val="22"/>
          <w:szCs w:val="22"/>
          <w:lang w:val="en-US"/>
        </w:rPr>
        <w:t>barplot</w:t>
      </w:r>
      <w:proofErr w:type="spellEnd"/>
      <w:r w:rsidRPr="001D50AC">
        <w:rPr>
          <w:rFonts w:asciiTheme="majorHAnsi" w:hAnsiTheme="majorHAnsi" w:cstheme="majorHAnsi"/>
          <w:color w:val="000000"/>
          <w:sz w:val="22"/>
          <w:szCs w:val="22"/>
          <w:lang w:val="en-US"/>
        </w:rPr>
        <w:t>) over the hovered country.</w:t>
      </w:r>
    </w:p>
    <w:p w14:paraId="19CD803F" w14:textId="77777777" w:rsidR="000041E9" w:rsidRPr="001D50AC" w:rsidRDefault="000041E9" w:rsidP="000041E9">
      <w:pPr>
        <w:pStyle w:val="ListParagraph"/>
        <w:numPr>
          <w:ilvl w:val="0"/>
          <w:numId w:val="1"/>
        </w:numPr>
        <w:spacing w:before="240" w:after="120"/>
        <w:rPr>
          <w:rFonts w:asciiTheme="majorHAnsi" w:hAnsiTheme="majorHAnsi" w:cstheme="majorHAnsi"/>
          <w:lang w:val="en-US"/>
        </w:rPr>
      </w:pPr>
    </w:p>
    <w:p w14:paraId="44A4427B" w14:textId="6D3C5453" w:rsidR="000041E9" w:rsidRPr="000041E9" w:rsidRDefault="000041E9" w:rsidP="000041E9">
      <w:pPr>
        <w:pStyle w:val="ListParagraph"/>
        <w:numPr>
          <w:ilvl w:val="0"/>
          <w:numId w:val="1"/>
        </w:numPr>
        <w:spacing w:before="240" w:after="120"/>
        <w:rPr>
          <w:rFonts w:asciiTheme="majorHAnsi" w:hAnsiTheme="majorHAnsi" w:cstheme="majorHAnsi"/>
        </w:rPr>
      </w:pPr>
      <w:proofErr w:type="spellStart"/>
      <w:r w:rsidRPr="000041E9">
        <w:rPr>
          <w:rFonts w:asciiTheme="majorHAnsi" w:hAnsiTheme="majorHAnsi" w:cstheme="majorHAnsi"/>
          <w:b/>
          <w:bCs/>
          <w:color w:val="000000"/>
          <w:sz w:val="22"/>
          <w:szCs w:val="22"/>
        </w:rPr>
        <w:t>selectedCountry</w:t>
      </w:r>
      <w:proofErr w:type="spellEnd"/>
      <w:r w:rsidRPr="000041E9">
        <w:rPr>
          <w:rFonts w:asciiTheme="majorHAnsi" w:hAnsiTheme="majorHAnsi" w:cstheme="majorHAnsi"/>
          <w:color w:val="000000"/>
          <w:sz w:val="22"/>
          <w:szCs w:val="22"/>
        </w:rPr>
        <w:t xml:space="preserve"> – </w:t>
      </w:r>
      <w:proofErr w:type="spellStart"/>
      <w:r w:rsidRPr="000041E9">
        <w:rPr>
          <w:rFonts w:asciiTheme="majorHAnsi" w:hAnsiTheme="majorHAnsi" w:cstheme="majorHAnsi"/>
          <w:color w:val="000000"/>
          <w:sz w:val="22"/>
          <w:szCs w:val="22"/>
        </w:rPr>
        <w:t>when</w:t>
      </w:r>
      <w:proofErr w:type="spellEnd"/>
      <w:r w:rsidRPr="000041E9">
        <w:rPr>
          <w:rFonts w:asciiTheme="majorHAnsi" w:hAnsiTheme="majorHAnsi" w:cstheme="majorHAnsi"/>
          <w:color w:val="000000"/>
          <w:sz w:val="22"/>
          <w:szCs w:val="22"/>
        </w:rPr>
        <w:t xml:space="preserve"> </w:t>
      </w:r>
      <w:proofErr w:type="spellStart"/>
      <w:r w:rsidRPr="000041E9">
        <w:rPr>
          <w:rFonts w:asciiTheme="majorHAnsi" w:hAnsiTheme="majorHAnsi" w:cstheme="majorHAnsi"/>
          <w:color w:val="000000"/>
          <w:sz w:val="22"/>
          <w:szCs w:val="22"/>
        </w:rPr>
        <w:t>the</w:t>
      </w:r>
      <w:proofErr w:type="spellEnd"/>
      <w:r w:rsidRPr="000041E9">
        <w:rPr>
          <w:rFonts w:asciiTheme="majorHAnsi" w:hAnsiTheme="majorHAnsi" w:cstheme="majorHAnsi"/>
          <w:color w:val="000000"/>
          <w:sz w:val="22"/>
          <w:szCs w:val="22"/>
        </w:rPr>
        <w:t xml:space="preserve"> user selects a country, all of the linked idioms change based on the selection. In map, we show the connections between universities, in </w:t>
      </w:r>
      <w:proofErr w:type="spellStart"/>
      <w:r w:rsidRPr="000041E9">
        <w:rPr>
          <w:rFonts w:asciiTheme="majorHAnsi" w:hAnsiTheme="majorHAnsi" w:cstheme="majorHAnsi"/>
          <w:color w:val="000000"/>
          <w:sz w:val="22"/>
          <w:szCs w:val="22"/>
        </w:rPr>
        <w:t>sankey</w:t>
      </w:r>
      <w:proofErr w:type="spellEnd"/>
      <w:r w:rsidRPr="000041E9">
        <w:rPr>
          <w:rFonts w:asciiTheme="majorHAnsi" w:hAnsiTheme="majorHAnsi" w:cstheme="majorHAnsi"/>
          <w:color w:val="000000"/>
          <w:sz w:val="22"/>
          <w:szCs w:val="22"/>
        </w:rPr>
        <w:t xml:space="preserve"> we only select the selected country and in </w:t>
      </w:r>
      <w:proofErr w:type="spellStart"/>
      <w:r w:rsidRPr="000041E9">
        <w:rPr>
          <w:rFonts w:asciiTheme="majorHAnsi" w:hAnsiTheme="majorHAnsi" w:cstheme="majorHAnsi"/>
          <w:color w:val="000000"/>
          <w:sz w:val="22"/>
          <w:szCs w:val="22"/>
        </w:rPr>
        <w:t>barplot</w:t>
      </w:r>
      <w:proofErr w:type="spellEnd"/>
      <w:r w:rsidRPr="000041E9">
        <w:rPr>
          <w:rFonts w:asciiTheme="majorHAnsi" w:hAnsiTheme="majorHAnsi" w:cstheme="majorHAnsi"/>
          <w:color w:val="000000"/>
          <w:sz w:val="22"/>
          <w:szCs w:val="22"/>
        </w:rPr>
        <w:t>, we add a reference line and sort all of the bars. In boxplot we expand the boxplot to show different genders.</w:t>
      </w:r>
    </w:p>
    <w:p w14:paraId="3E7BF82D" w14:textId="77777777" w:rsidR="000041E9" w:rsidRPr="000041E9" w:rsidRDefault="000041E9" w:rsidP="000041E9">
      <w:pPr>
        <w:pStyle w:val="ListParagraph"/>
        <w:numPr>
          <w:ilvl w:val="0"/>
          <w:numId w:val="1"/>
        </w:numPr>
        <w:spacing w:before="240" w:after="120"/>
        <w:rPr>
          <w:rFonts w:asciiTheme="majorHAnsi" w:hAnsiTheme="majorHAnsi" w:cstheme="majorHAnsi"/>
        </w:rPr>
      </w:pPr>
    </w:p>
    <w:p w14:paraId="6C974F09" w14:textId="77777777" w:rsidR="000041E9" w:rsidRPr="000041E9" w:rsidRDefault="000041E9" w:rsidP="000041E9">
      <w:pPr>
        <w:pStyle w:val="ListParagraph"/>
        <w:numPr>
          <w:ilvl w:val="0"/>
          <w:numId w:val="1"/>
        </w:numPr>
        <w:spacing w:before="240" w:after="120"/>
        <w:rPr>
          <w:rFonts w:asciiTheme="majorHAnsi" w:hAnsiTheme="majorHAnsi" w:cstheme="majorHAnsi"/>
        </w:rPr>
      </w:pPr>
      <w:proofErr w:type="spellStart"/>
      <w:r w:rsidRPr="000041E9">
        <w:rPr>
          <w:rFonts w:asciiTheme="majorHAnsi" w:hAnsiTheme="majorHAnsi" w:cstheme="majorHAnsi"/>
          <w:b/>
          <w:bCs/>
          <w:color w:val="000000"/>
          <w:sz w:val="22"/>
          <w:szCs w:val="22"/>
        </w:rPr>
        <w:t>studentDirection</w:t>
      </w:r>
      <w:proofErr w:type="spellEnd"/>
      <w:r w:rsidRPr="000041E9">
        <w:rPr>
          <w:rFonts w:asciiTheme="majorHAnsi" w:hAnsiTheme="majorHAnsi" w:cstheme="majorHAnsi"/>
          <w:color w:val="000000"/>
          <w:sz w:val="22"/>
          <w:szCs w:val="22"/>
        </w:rPr>
        <w:t xml:space="preserve"> – when a country is selected, the user can switch between the “incoming” and “outgoing” mode two buttons on the top of the screen.</w:t>
      </w:r>
    </w:p>
    <w:p w14:paraId="03BFEAC2" w14:textId="77777777" w:rsidR="000041E9" w:rsidRPr="000041E9" w:rsidRDefault="000041E9" w:rsidP="000041E9">
      <w:pPr>
        <w:pStyle w:val="ListParagraph"/>
        <w:numPr>
          <w:ilvl w:val="0"/>
          <w:numId w:val="1"/>
        </w:numPr>
        <w:spacing w:before="240" w:after="120"/>
        <w:rPr>
          <w:rFonts w:asciiTheme="majorHAnsi" w:hAnsiTheme="majorHAnsi" w:cstheme="majorHAnsi"/>
        </w:rPr>
      </w:pPr>
      <w:r w:rsidRPr="000041E9">
        <w:rPr>
          <w:rFonts w:asciiTheme="majorHAnsi" w:hAnsiTheme="majorHAnsi" w:cstheme="majorHAnsi"/>
          <w:color w:val="000000"/>
          <w:sz w:val="22"/>
          <w:szCs w:val="22"/>
        </w:rPr>
        <w:t xml:space="preserve">Technical implementation is done through utilizing 4 different d3 events: </w:t>
      </w:r>
      <w:proofErr w:type="spellStart"/>
      <w:r w:rsidRPr="000041E9">
        <w:rPr>
          <w:rFonts w:asciiTheme="majorHAnsi" w:hAnsiTheme="majorHAnsi" w:cstheme="majorHAnsi"/>
          <w:i/>
          <w:iCs/>
          <w:color w:val="000000"/>
          <w:sz w:val="22"/>
          <w:szCs w:val="22"/>
        </w:rPr>
        <w:t>stateOnMouseOver</w:t>
      </w:r>
      <w:proofErr w:type="spellEnd"/>
      <w:r w:rsidRPr="000041E9">
        <w:rPr>
          <w:rFonts w:asciiTheme="majorHAnsi" w:hAnsiTheme="majorHAnsi" w:cstheme="majorHAnsi"/>
          <w:i/>
          <w:iCs/>
          <w:color w:val="000000"/>
          <w:sz w:val="22"/>
          <w:szCs w:val="22"/>
        </w:rPr>
        <w:t xml:space="preserve">, </w:t>
      </w:r>
      <w:proofErr w:type="spellStart"/>
      <w:r w:rsidRPr="000041E9">
        <w:rPr>
          <w:rFonts w:asciiTheme="majorHAnsi" w:hAnsiTheme="majorHAnsi" w:cstheme="majorHAnsi"/>
          <w:i/>
          <w:iCs/>
          <w:color w:val="000000"/>
          <w:sz w:val="22"/>
          <w:szCs w:val="22"/>
        </w:rPr>
        <w:t>stateOnMouseOut</w:t>
      </w:r>
      <w:proofErr w:type="spellEnd"/>
      <w:r w:rsidRPr="000041E9">
        <w:rPr>
          <w:rFonts w:asciiTheme="majorHAnsi" w:hAnsiTheme="majorHAnsi" w:cstheme="majorHAnsi"/>
          <w:i/>
          <w:iCs/>
          <w:color w:val="000000"/>
          <w:sz w:val="22"/>
          <w:szCs w:val="22"/>
        </w:rPr>
        <w:t xml:space="preserve">, </w:t>
      </w:r>
      <w:proofErr w:type="spellStart"/>
      <w:r w:rsidRPr="000041E9">
        <w:rPr>
          <w:rFonts w:asciiTheme="majorHAnsi" w:hAnsiTheme="majorHAnsi" w:cstheme="majorHAnsi"/>
          <w:i/>
          <w:iCs/>
          <w:color w:val="000000"/>
          <w:sz w:val="22"/>
          <w:szCs w:val="22"/>
        </w:rPr>
        <w:t>stateSelectedEvent</w:t>
      </w:r>
      <w:proofErr w:type="spellEnd"/>
      <w:r w:rsidRPr="000041E9">
        <w:rPr>
          <w:rFonts w:asciiTheme="majorHAnsi" w:hAnsiTheme="majorHAnsi" w:cstheme="majorHAnsi"/>
          <w:i/>
          <w:iCs/>
          <w:color w:val="000000"/>
          <w:sz w:val="22"/>
          <w:szCs w:val="22"/>
        </w:rPr>
        <w:t xml:space="preserve"> </w:t>
      </w:r>
      <w:r w:rsidRPr="000041E9">
        <w:rPr>
          <w:rFonts w:asciiTheme="majorHAnsi" w:hAnsiTheme="majorHAnsi" w:cstheme="majorHAnsi"/>
          <w:color w:val="000000"/>
          <w:sz w:val="22"/>
          <w:szCs w:val="22"/>
        </w:rPr>
        <w:t>and</w:t>
      </w:r>
      <w:r w:rsidRPr="000041E9">
        <w:rPr>
          <w:rFonts w:asciiTheme="majorHAnsi" w:hAnsiTheme="majorHAnsi" w:cstheme="majorHAnsi"/>
          <w:i/>
          <w:iCs/>
          <w:color w:val="000000"/>
          <w:sz w:val="22"/>
          <w:szCs w:val="22"/>
        </w:rPr>
        <w:t xml:space="preserve"> </w:t>
      </w:r>
      <w:proofErr w:type="spellStart"/>
      <w:r w:rsidRPr="000041E9">
        <w:rPr>
          <w:rFonts w:asciiTheme="majorHAnsi" w:hAnsiTheme="majorHAnsi" w:cstheme="majorHAnsi"/>
          <w:i/>
          <w:iCs/>
          <w:color w:val="000000"/>
          <w:sz w:val="22"/>
          <w:szCs w:val="22"/>
        </w:rPr>
        <w:t>studentDirectionEvent</w:t>
      </w:r>
      <w:proofErr w:type="spellEnd"/>
      <w:r w:rsidRPr="000041E9">
        <w:rPr>
          <w:rFonts w:asciiTheme="majorHAnsi" w:hAnsiTheme="majorHAnsi" w:cstheme="majorHAnsi"/>
          <w:color w:val="000000"/>
          <w:sz w:val="22"/>
          <w:szCs w:val="22"/>
        </w:rPr>
        <w:t>.</w:t>
      </w:r>
      <w:r w:rsidRPr="000041E9">
        <w:rPr>
          <w:rFonts w:asciiTheme="majorHAnsi" w:hAnsiTheme="majorHAnsi" w:cstheme="majorHAnsi"/>
          <w:i/>
          <w:iCs/>
          <w:color w:val="000000"/>
          <w:sz w:val="22"/>
          <w:szCs w:val="22"/>
        </w:rPr>
        <w:t xml:space="preserve"> </w:t>
      </w:r>
      <w:r w:rsidRPr="000041E9">
        <w:rPr>
          <w:rFonts w:asciiTheme="majorHAnsi" w:hAnsiTheme="majorHAnsi" w:cstheme="majorHAnsi"/>
          <w:color w:val="000000"/>
          <w:sz w:val="22"/>
          <w:szCs w:val="22"/>
        </w:rPr>
        <w:t>These can be invoked from different idioms with the state code as their parameter.</w:t>
      </w:r>
    </w:p>
    <w:p w14:paraId="749DC9E6" w14:textId="77777777" w:rsidR="000041E9" w:rsidRPr="000041E9" w:rsidRDefault="000041E9" w:rsidP="000041E9">
      <w:pPr>
        <w:pStyle w:val="ListParagraph"/>
        <w:numPr>
          <w:ilvl w:val="0"/>
          <w:numId w:val="1"/>
        </w:numPr>
        <w:rPr>
          <w:rFonts w:asciiTheme="majorHAnsi" w:hAnsiTheme="majorHAnsi" w:cstheme="majorHAnsi"/>
        </w:rPr>
      </w:pPr>
    </w:p>
    <w:p w14:paraId="7F14948C" w14:textId="77777777" w:rsidR="005A762A" w:rsidRDefault="005A762A" w:rsidP="00BA2C6B">
      <w:pPr>
        <w:keepNext/>
        <w:widowControl w:val="0"/>
        <w:numPr>
          <w:ilvl w:val="3"/>
          <w:numId w:val="1"/>
        </w:numPr>
        <w:tabs>
          <w:tab w:val="left" w:pos="0"/>
        </w:tabs>
        <w:suppressAutoHyphens/>
        <w:spacing w:before="240" w:after="120"/>
        <w:outlineLvl w:val="3"/>
        <w:rPr>
          <w:rFonts w:ascii="Calibri" w:eastAsia="DejaVu Sans Condensed" w:hAnsi="Calibri" w:cs="DejaVu Sans Condensed"/>
          <w:b/>
          <w:bCs/>
          <w:lang w:val="en-GB"/>
        </w:rPr>
      </w:pPr>
    </w:p>
    <w:p w14:paraId="037B158A" w14:textId="28F61586" w:rsidR="006B7B09" w:rsidRPr="000041E9" w:rsidRDefault="006B7B09" w:rsidP="006B7B09">
      <w:pPr>
        <w:rPr>
          <w:rFonts w:ascii="Courier New" w:hAnsi="Courier New" w:cs="Courier New"/>
          <w:sz w:val="18"/>
          <w:lang w:val="en-US"/>
        </w:rPr>
      </w:pPr>
    </w:p>
    <w:sectPr w:rsidR="006B7B09" w:rsidRPr="000041E9"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panose1 w:val="020B0604020202020204"/>
    <w:charset w:val="00"/>
    <w:family w:val="auto"/>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jaVu Sans Condensed">
    <w:altName w:val="Times New Roman"/>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D27CDD"/>
    <w:multiLevelType w:val="multilevel"/>
    <w:tmpl w:val="F480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7"/>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A3"/>
    <w:rsid w:val="000041E9"/>
    <w:rsid w:val="000750F9"/>
    <w:rsid w:val="00075B63"/>
    <w:rsid w:val="000E3D4F"/>
    <w:rsid w:val="001368C0"/>
    <w:rsid w:val="00142BEA"/>
    <w:rsid w:val="00156B15"/>
    <w:rsid w:val="001D304B"/>
    <w:rsid w:val="001D50AC"/>
    <w:rsid w:val="001D5339"/>
    <w:rsid w:val="001F373B"/>
    <w:rsid w:val="002A06E5"/>
    <w:rsid w:val="002C66DF"/>
    <w:rsid w:val="002D1B40"/>
    <w:rsid w:val="00302A69"/>
    <w:rsid w:val="00333286"/>
    <w:rsid w:val="003B1399"/>
    <w:rsid w:val="003C7865"/>
    <w:rsid w:val="005013C2"/>
    <w:rsid w:val="00542B88"/>
    <w:rsid w:val="005A762A"/>
    <w:rsid w:val="005E73C0"/>
    <w:rsid w:val="005F55CE"/>
    <w:rsid w:val="006410B2"/>
    <w:rsid w:val="006703DB"/>
    <w:rsid w:val="006762EC"/>
    <w:rsid w:val="006B7B09"/>
    <w:rsid w:val="0073385C"/>
    <w:rsid w:val="00746CDD"/>
    <w:rsid w:val="00783546"/>
    <w:rsid w:val="00784358"/>
    <w:rsid w:val="00834934"/>
    <w:rsid w:val="00837F1C"/>
    <w:rsid w:val="00914DA3"/>
    <w:rsid w:val="009D7C87"/>
    <w:rsid w:val="00AC633D"/>
    <w:rsid w:val="00B4746F"/>
    <w:rsid w:val="00B71509"/>
    <w:rsid w:val="00B766B9"/>
    <w:rsid w:val="00BA2C6B"/>
    <w:rsid w:val="00BF5A91"/>
    <w:rsid w:val="00C13537"/>
    <w:rsid w:val="00C4186B"/>
    <w:rsid w:val="00C70F42"/>
    <w:rsid w:val="00CE1D0F"/>
    <w:rsid w:val="00D30D76"/>
    <w:rsid w:val="00DC1F9B"/>
    <w:rsid w:val="00DF4628"/>
    <w:rsid w:val="00E21775"/>
    <w:rsid w:val="00EA3524"/>
    <w:rsid w:val="00EE1F9C"/>
    <w:rsid w:val="00F053A3"/>
    <w:rsid w:val="00F32780"/>
    <w:rsid w:val="00FA56CA"/>
    <w:rsid w:val="00FA75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EAE56A2-72CA-4758-A3B3-176F3E9F5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Colorful Shading Accent 6"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0041E9"/>
    <w:rPr>
      <w:rFonts w:ascii="Times New Roman" w:eastAsia="Times New Roman" w:hAnsi="Times New Roman"/>
      <w:sz w:val="24"/>
      <w:szCs w:val="24"/>
      <w:lang w:val="nb-NO" w:eastAsia="en-GB"/>
    </w:rPr>
  </w:style>
  <w:style w:type="paragraph" w:styleId="Heading1">
    <w:name w:val="heading 1"/>
    <w:basedOn w:val="Normal"/>
    <w:next w:val="Normal"/>
    <w:link w:val="Heading1Char"/>
    <w:qFormat/>
    <w:rsid w:val="00F053A3"/>
    <w:pPr>
      <w:keepNext/>
      <w:keepLines/>
      <w:spacing w:before="480"/>
      <w:outlineLvl w:val="0"/>
    </w:pPr>
    <w:rPr>
      <w:rFonts w:ascii="Calibri" w:hAnsi="Calibri"/>
      <w:b/>
      <w:bCs/>
      <w:color w:val="345A8A"/>
      <w:sz w:val="32"/>
      <w:szCs w:val="32"/>
    </w:rPr>
  </w:style>
  <w:style w:type="paragraph" w:styleId="Heading2">
    <w:name w:val="heading 2"/>
    <w:basedOn w:val="Normal"/>
    <w:next w:val="Normal"/>
    <w:link w:val="Heading2Char"/>
    <w:qFormat/>
    <w:rsid w:val="00F053A3"/>
    <w:pPr>
      <w:keepNext/>
      <w:keepLines/>
      <w:spacing w:before="200"/>
      <w:outlineLvl w:val="1"/>
    </w:pPr>
    <w:rPr>
      <w:rFonts w:ascii="Calibri" w:hAnsi="Calibri"/>
      <w:b/>
      <w:bCs/>
      <w:color w:val="4F81BD"/>
      <w:sz w:val="26"/>
      <w:szCs w:val="26"/>
    </w:rPr>
  </w:style>
  <w:style w:type="paragraph" w:styleId="Heading3">
    <w:name w:val="heading 3"/>
    <w:basedOn w:val="Normal"/>
    <w:next w:val="Normal"/>
    <w:link w:val="Heading3Char"/>
    <w:semiHidden/>
    <w:unhideWhenUsed/>
    <w:qFormat/>
    <w:rsid w:val="000041E9"/>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F053A3"/>
    <w:rPr>
      <w:rFonts w:ascii="Calibri" w:eastAsia="Times New Roman" w:hAnsi="Calibri" w:cs="Times New Roman"/>
      <w:b/>
      <w:bCs/>
      <w:color w:val="4F81BD"/>
      <w:sz w:val="26"/>
      <w:szCs w:val="26"/>
    </w:rPr>
  </w:style>
  <w:style w:type="character" w:customStyle="1" w:styleId="Heading1Char">
    <w:name w:val="Heading 1 Char"/>
    <w:link w:val="Heading1"/>
    <w:rsid w:val="00F053A3"/>
    <w:rPr>
      <w:rFonts w:ascii="Calibri" w:eastAsia="Times New Roman" w:hAnsi="Calibri" w:cs="Times New Roman"/>
      <w:b/>
      <w:bCs/>
      <w:color w:val="345A8A"/>
      <w:sz w:val="32"/>
      <w:szCs w:val="32"/>
    </w:rPr>
  </w:style>
  <w:style w:type="paragraph" w:styleId="BalloonText">
    <w:name w:val="Balloon Text"/>
    <w:basedOn w:val="Normal"/>
    <w:link w:val="BalloonTextChar"/>
    <w:rsid w:val="00BA2C6B"/>
    <w:rPr>
      <w:rFonts w:ascii="Lucida Grande" w:hAnsi="Lucida Grande"/>
      <w:sz w:val="18"/>
      <w:szCs w:val="18"/>
    </w:rPr>
  </w:style>
  <w:style w:type="character" w:customStyle="1" w:styleId="BalloonTextChar">
    <w:name w:val="Balloon Text Char"/>
    <w:link w:val="BalloonText"/>
    <w:rsid w:val="00BA2C6B"/>
    <w:rPr>
      <w:rFonts w:ascii="Lucida Grande" w:hAnsi="Lucida Grande"/>
      <w:sz w:val="18"/>
      <w:szCs w:val="18"/>
    </w:rPr>
  </w:style>
  <w:style w:type="character" w:styleId="Hyperlink">
    <w:name w:val="Hyperlink"/>
    <w:basedOn w:val="DefaultParagraphFont"/>
    <w:uiPriority w:val="99"/>
    <w:rsid w:val="00AC633D"/>
    <w:rPr>
      <w:color w:val="0000FF" w:themeColor="hyperlink"/>
      <w:u w:val="single"/>
    </w:rPr>
  </w:style>
  <w:style w:type="paragraph" w:styleId="ListParagraph">
    <w:name w:val="List Paragraph"/>
    <w:basedOn w:val="Normal"/>
    <w:rsid w:val="00F32780"/>
    <w:pPr>
      <w:ind w:left="720"/>
      <w:contextualSpacing/>
    </w:pPr>
  </w:style>
  <w:style w:type="paragraph" w:styleId="NormalWeb">
    <w:name w:val="Normal (Web)"/>
    <w:basedOn w:val="Normal"/>
    <w:uiPriority w:val="99"/>
    <w:unhideWhenUsed/>
    <w:rsid w:val="000041E9"/>
    <w:pPr>
      <w:spacing w:before="100" w:beforeAutospacing="1" w:after="100" w:afterAutospacing="1"/>
    </w:pPr>
  </w:style>
  <w:style w:type="character" w:customStyle="1" w:styleId="Heading3Char">
    <w:name w:val="Heading 3 Char"/>
    <w:basedOn w:val="DefaultParagraphFont"/>
    <w:link w:val="Heading3"/>
    <w:semiHidden/>
    <w:rsid w:val="000041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07344">
      <w:bodyDiv w:val="1"/>
      <w:marLeft w:val="0"/>
      <w:marRight w:val="0"/>
      <w:marTop w:val="0"/>
      <w:marBottom w:val="0"/>
      <w:divBdr>
        <w:top w:val="none" w:sz="0" w:space="0" w:color="auto"/>
        <w:left w:val="none" w:sz="0" w:space="0" w:color="auto"/>
        <w:bottom w:val="none" w:sz="0" w:space="0" w:color="auto"/>
        <w:right w:val="none" w:sz="0" w:space="0" w:color="auto"/>
      </w:divBdr>
      <w:divsChild>
        <w:div w:id="777531149">
          <w:marLeft w:val="-300"/>
          <w:marRight w:val="0"/>
          <w:marTop w:val="0"/>
          <w:marBottom w:val="0"/>
          <w:divBdr>
            <w:top w:val="none" w:sz="0" w:space="0" w:color="auto"/>
            <w:left w:val="none" w:sz="0" w:space="0" w:color="auto"/>
            <w:bottom w:val="none" w:sz="0" w:space="0" w:color="auto"/>
            <w:right w:val="none" w:sz="0" w:space="0" w:color="auto"/>
          </w:divBdr>
        </w:div>
      </w:divsChild>
    </w:div>
    <w:div w:id="378668687">
      <w:bodyDiv w:val="1"/>
      <w:marLeft w:val="0"/>
      <w:marRight w:val="0"/>
      <w:marTop w:val="0"/>
      <w:marBottom w:val="0"/>
      <w:divBdr>
        <w:top w:val="none" w:sz="0" w:space="0" w:color="auto"/>
        <w:left w:val="none" w:sz="0" w:space="0" w:color="auto"/>
        <w:bottom w:val="none" w:sz="0" w:space="0" w:color="auto"/>
        <w:right w:val="none" w:sz="0" w:space="0" w:color="auto"/>
      </w:divBdr>
    </w:div>
    <w:div w:id="832836360">
      <w:bodyDiv w:val="1"/>
      <w:marLeft w:val="0"/>
      <w:marRight w:val="0"/>
      <w:marTop w:val="0"/>
      <w:marBottom w:val="0"/>
      <w:divBdr>
        <w:top w:val="none" w:sz="0" w:space="0" w:color="auto"/>
        <w:left w:val="none" w:sz="0" w:space="0" w:color="auto"/>
        <w:bottom w:val="none" w:sz="0" w:space="0" w:color="auto"/>
        <w:right w:val="none" w:sz="0" w:space="0" w:color="auto"/>
      </w:divBdr>
    </w:div>
    <w:div w:id="1392267168">
      <w:bodyDiv w:val="1"/>
      <w:marLeft w:val="0"/>
      <w:marRight w:val="0"/>
      <w:marTop w:val="0"/>
      <w:marBottom w:val="0"/>
      <w:divBdr>
        <w:top w:val="none" w:sz="0" w:space="0" w:color="auto"/>
        <w:left w:val="none" w:sz="0" w:space="0" w:color="auto"/>
        <w:bottom w:val="none" w:sz="0" w:space="0" w:color="auto"/>
        <w:right w:val="none" w:sz="0" w:space="0" w:color="auto"/>
      </w:divBdr>
    </w:div>
    <w:div w:id="1577401036">
      <w:bodyDiv w:val="1"/>
      <w:marLeft w:val="0"/>
      <w:marRight w:val="0"/>
      <w:marTop w:val="0"/>
      <w:marBottom w:val="0"/>
      <w:divBdr>
        <w:top w:val="none" w:sz="0" w:space="0" w:color="auto"/>
        <w:left w:val="none" w:sz="0" w:space="0" w:color="auto"/>
        <w:bottom w:val="none" w:sz="0" w:space="0" w:color="auto"/>
        <w:right w:val="none" w:sz="0" w:space="0" w:color="auto"/>
      </w:divBdr>
    </w:div>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840540762">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INESC-ID/IST/UTL</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Ingeborg Sætersdal Sollid</cp:lastModifiedBy>
  <cp:revision>4</cp:revision>
  <dcterms:created xsi:type="dcterms:W3CDTF">2019-11-26T22:36:00Z</dcterms:created>
  <dcterms:modified xsi:type="dcterms:W3CDTF">2019-11-26T22:38:00Z</dcterms:modified>
</cp:coreProperties>
</file>